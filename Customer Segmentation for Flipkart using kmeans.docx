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C5CB"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Customer Segmentation for Flipkart</w:t>
      </w:r>
    </w:p>
    <w:p w14:paraId="1AAAC415"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Objective: Segment Flipkart customers based on their purchasing behavior (e.g., frequency of purchases, average order value, product categories bought) to create personalized marketing strategies and improve sales.</w:t>
      </w:r>
    </w:p>
    <w:p w14:paraId="24310A1C"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Step 1: Generate Synthetic Data</w:t>
      </w:r>
    </w:p>
    <w:p w14:paraId="085D9BA8"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CustomerID: Unique ID for each customer</w:t>
      </w:r>
    </w:p>
    <w:p w14:paraId="0A293A73"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Age: Age of the customer</w:t>
      </w:r>
    </w:p>
    <w:p w14:paraId="6AB40D04"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AnnualIncome: Income level of the customer</w:t>
      </w:r>
    </w:p>
    <w:p w14:paraId="186437FC"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PurchaseFrequency: Number of purchases made in a year</w:t>
      </w:r>
    </w:p>
    <w:p w14:paraId="57C476BE"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AvgOrderValue: Average value of each order</w:t>
      </w:r>
    </w:p>
    <w:p w14:paraId="270C39B5"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PreferredCategory: The product category preferred by the customer (like electronics, fashion, home goods, etc.)</w:t>
      </w:r>
    </w:p>
    <w:p w14:paraId="1B0E90B3"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DiscountSensitivity: How sensitive the customer is to discounts (higher value = more sensitive)</w:t>
      </w:r>
    </w:p>
    <w:p w14:paraId="18D1E27F"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Step 2: Apply K-Means Clustering</w:t>
      </w:r>
    </w:p>
    <w:p w14:paraId="46EACFD8" w14:textId="77777777" w:rsidR="00492330" w:rsidRPr="001F3E76" w:rsidRDefault="00492330" w:rsidP="00492330">
      <w:pPr>
        <w:pStyle w:val="BodyText"/>
        <w:rPr>
          <w:rStyle w:val="ImportTok"/>
          <w:rFonts w:ascii="Times New Roman" w:hAnsi="Times New Roman" w:cs="Times New Roman"/>
          <w:sz w:val="40"/>
          <w:szCs w:val="40"/>
        </w:rPr>
      </w:pPr>
      <w:r w:rsidRPr="001F3E76">
        <w:rPr>
          <w:rFonts w:ascii="Times New Roman" w:hAnsi="Times New Roman" w:cs="Times New Roman"/>
          <w:sz w:val="40"/>
          <w:szCs w:val="40"/>
        </w:rPr>
        <w:t>We'll use the Elbow Method to determine the optimal number of clusters (K) and then apply K-Means clustering to segment customers into different groups.</w:t>
      </w:r>
    </w:p>
    <w:p w14:paraId="393463AA" w14:textId="77777777" w:rsidR="00492330" w:rsidRPr="001F3E76" w:rsidRDefault="00492330" w:rsidP="00492330">
      <w:pPr>
        <w:pStyle w:val="SourceCode"/>
        <w:rPr>
          <w:rStyle w:val="VerbatimChar"/>
          <w:rFonts w:ascii="Times New Roman" w:hAnsi="Times New Roman" w:cs="Times New Roman"/>
          <w:sz w:val="40"/>
          <w:szCs w:val="40"/>
        </w:rPr>
      </w:pP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pandas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pd</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numpy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np</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from</w:t>
      </w:r>
      <w:r w:rsidRPr="001F3E76">
        <w:rPr>
          <w:rStyle w:val="NormalTok"/>
          <w:rFonts w:ascii="Times New Roman" w:hAnsi="Times New Roman" w:cs="Times New Roman"/>
          <w:sz w:val="40"/>
          <w:szCs w:val="40"/>
        </w:rPr>
        <w:t xml:space="preserve"> sklearn.cluster </w:t>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KMeans</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from</w:t>
      </w:r>
      <w:r w:rsidRPr="001F3E76">
        <w:rPr>
          <w:rStyle w:val="NormalTok"/>
          <w:rFonts w:ascii="Times New Roman" w:hAnsi="Times New Roman" w:cs="Times New Roman"/>
          <w:sz w:val="40"/>
          <w:szCs w:val="40"/>
        </w:rPr>
        <w:t xml:space="preserve"> sklearn.preprocessing </w:t>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StandardScaler</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lastRenderedPageBreak/>
        <w:t>import</w:t>
      </w:r>
      <w:r w:rsidRPr="001F3E76">
        <w:rPr>
          <w:rStyle w:val="NormalTok"/>
          <w:rFonts w:ascii="Times New Roman" w:hAnsi="Times New Roman" w:cs="Times New Roman"/>
          <w:sz w:val="40"/>
          <w:szCs w:val="40"/>
        </w:rPr>
        <w:t xml:space="preserve"> matplotlib.pyplot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plt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1: Generate synthetic dataset for Flipkart customers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np.random.seed(</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Increase customer count to 10,000</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customer_count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10000</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Randomly generating data for features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age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18</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65</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annual_income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300000</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1500000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purchase_frequency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20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avg_order_value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500</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10000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preferred_category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np.random.choice([</w:t>
      </w:r>
      <w:r w:rsidRPr="001F3E76">
        <w:rPr>
          <w:rStyle w:val="StringTok"/>
          <w:rFonts w:ascii="Times New Roman" w:hAnsi="Times New Roman" w:cs="Times New Roman"/>
          <w:sz w:val="40"/>
          <w:szCs w:val="40"/>
        </w:rPr>
        <w:t>'Electronics'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'Fashion'</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'HomeGoods'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'Groceries'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'Books'</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discount_sensitivity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np.random.uniform(</w:t>
      </w:r>
      <w:r w:rsidRPr="001F3E76">
        <w:rPr>
          <w:rStyle w:val="FloatTok"/>
          <w:rFonts w:ascii="Times New Roman" w:hAnsi="Times New Roman" w:cs="Times New Roman"/>
          <w:sz w:val="40"/>
          <w:szCs w:val="40"/>
        </w:rPr>
        <w:t>0.1</w:t>
      </w:r>
      <w:r w:rsidRPr="001F3E76">
        <w:rPr>
          <w:rStyle w:val="NormalTok"/>
          <w:rFonts w:ascii="Times New Roman" w:hAnsi="Times New Roman" w:cs="Times New Roman"/>
          <w:sz w:val="40"/>
          <w:szCs w:val="40"/>
        </w:rPr>
        <w:t xml:space="preserve">, </w:t>
      </w:r>
      <w:r w:rsidRPr="001F3E76">
        <w:rPr>
          <w:rStyle w:val="FloatTok"/>
          <w:rFonts w:ascii="Times New Roman" w:hAnsi="Times New Roman" w:cs="Times New Roman"/>
          <w:sz w:val="40"/>
          <w:szCs w:val="40"/>
        </w:rPr>
        <w:t>1.0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Create the dataframe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pd.DataFrame({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'CustomerID'</w:t>
      </w:r>
      <w:r w:rsidRPr="001F3E76">
        <w:rPr>
          <w:rStyle w:val="NormalTok"/>
          <w:rFonts w:ascii="Times New Roman" w:hAnsi="Times New Roman" w:cs="Times New Roman"/>
          <w:sz w:val="40"/>
          <w:szCs w:val="40"/>
        </w:rPr>
        <w:t xml:space="preserve">: </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customer_count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age,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annual_income,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lastRenderedPageBreak/>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purchase_frequency,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avg_order_value,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'PreferredCategory'</w:t>
      </w:r>
      <w:r w:rsidRPr="001F3E76">
        <w:rPr>
          <w:rStyle w:val="NormalTok"/>
          <w:rFonts w:ascii="Times New Roman" w:hAnsi="Times New Roman" w:cs="Times New Roman"/>
          <w:sz w:val="40"/>
          <w:szCs w:val="40"/>
        </w:rPr>
        <w:t>: preferred_category,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'DiscountSensitivity'</w:t>
      </w:r>
      <w:r w:rsidRPr="001F3E76">
        <w:rPr>
          <w:rStyle w:val="NormalTok"/>
          <w:rFonts w:ascii="Times New Roman" w:hAnsi="Times New Roman" w:cs="Times New Roman"/>
          <w:sz w:val="40"/>
          <w:szCs w:val="40"/>
        </w:rPr>
        <w:t>: discount_sensitivity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Save the generated data to CSV</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data.to_csv(</w:t>
      </w:r>
      <w:r w:rsidRPr="001F3E76">
        <w:rPr>
          <w:rStyle w:val="StringTok"/>
          <w:rFonts w:ascii="Times New Roman" w:hAnsi="Times New Roman" w:cs="Times New Roman"/>
          <w:sz w:val="40"/>
          <w:szCs w:val="40"/>
        </w:rPr>
        <w:t>'flipkart_customers.csv'</w:t>
      </w:r>
      <w:r w:rsidRPr="001F3E76">
        <w:rPr>
          <w:rStyle w:val="NormalTok"/>
          <w:rFonts w:ascii="Times New Roman" w:hAnsi="Times New Roman" w:cs="Times New Roman"/>
          <w:sz w:val="40"/>
          <w:szCs w:val="40"/>
        </w:rPr>
        <w:t>, index</w:t>
      </w:r>
      <w:r w:rsidRPr="001F3E76">
        <w:rPr>
          <w:rStyle w:val="OperatorTok"/>
          <w:rFonts w:ascii="Times New Roman" w:hAnsi="Times New Roman" w:cs="Times New Roman"/>
          <w:sz w:val="40"/>
          <w:szCs w:val="40"/>
        </w:rPr>
        <w:t>=</w:t>
      </w:r>
      <w:r w:rsidRPr="001F3E76">
        <w:rPr>
          <w:rStyle w:val="VariableTok"/>
          <w:rFonts w:ascii="Times New Roman" w:hAnsi="Times New Roman" w:cs="Times New Roman"/>
          <w:sz w:val="40"/>
          <w:szCs w:val="40"/>
        </w:rPr>
        <w:t>False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"Synthetic data saved to 'flipkart_customers.csv'."</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2: Preprocess the data (only numeric features for clustering)</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numeric_data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data[[</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'DiscountSensitivity'</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Standardize the data</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scaler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StandardScaler()</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scaled_data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scaler.fit_transform(numeric_data)</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3: Elbow Method to determine the optimal number of clusters (K)</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wcss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Fonts w:ascii="Times New Roman" w:hAnsi="Times New Roman" w:cs="Times New Roman"/>
          <w:sz w:val="40"/>
          <w:szCs w:val="40"/>
        </w:rPr>
        <w:br/>
      </w:r>
      <w:r w:rsidRPr="001F3E76">
        <w:rPr>
          <w:rStyle w:val="ControlFlowTok"/>
          <w:rFonts w:ascii="Times New Roman" w:hAnsi="Times New Roman" w:cs="Times New Roman"/>
          <w:sz w:val="40"/>
          <w:szCs w:val="40"/>
        </w:rPr>
        <w:t>for</w:t>
      </w:r>
      <w:r w:rsidRPr="001F3E76">
        <w:rPr>
          <w:rStyle w:val="NormalTok"/>
          <w:rFonts w:ascii="Times New Roman" w:hAnsi="Times New Roman" w:cs="Times New Roman"/>
          <w:sz w:val="40"/>
          <w:szCs w:val="40"/>
        </w:rPr>
        <w:t xml:space="preserve"> i </w:t>
      </w:r>
      <w:r w:rsidRPr="001F3E76">
        <w:rPr>
          <w:rStyle w:val="KeywordTok"/>
          <w:rFonts w:ascii="Times New Roman" w:hAnsi="Times New Roman" w:cs="Times New Roman"/>
          <w:sz w:val="40"/>
          <w:szCs w:val="40"/>
        </w:rPr>
        <w:t>in</w:t>
      </w:r>
      <w:r w:rsidRPr="001F3E76">
        <w:rPr>
          <w:rStyle w:val="NormalTok"/>
          <w:rFonts w:ascii="Times New Roman" w:hAnsi="Times New Roman" w:cs="Times New Roman"/>
          <w:sz w:val="40"/>
          <w:szCs w:val="40"/>
        </w:rPr>
        <w:t xml:space="preserve"> </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11</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kmeans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KMeans(n_clusters</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i, random_state</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 n_init</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10</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kmeans.fit(scaled_data)</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wcss.append(kmeans.inertia_)</w:t>
      </w:r>
      <w:r w:rsidRPr="001F3E76">
        <w:rPr>
          <w:rFonts w:ascii="Times New Roman" w:hAnsi="Times New Roman" w:cs="Times New Roman"/>
          <w:sz w:val="40"/>
          <w:szCs w:val="40"/>
        </w:rPr>
        <w:br/>
      </w:r>
      <w:r w:rsidRPr="001F3E76">
        <w:rPr>
          <w:rFonts w:ascii="Times New Roman" w:hAnsi="Times New Roman" w:cs="Times New Roman"/>
          <w:sz w:val="40"/>
          <w:szCs w:val="40"/>
        </w:rPr>
        <w:lastRenderedPageBreak/>
        <w:br/>
      </w:r>
      <w:r w:rsidRPr="001F3E76">
        <w:rPr>
          <w:rStyle w:val="CommentTok"/>
          <w:rFonts w:ascii="Times New Roman" w:hAnsi="Times New Roman" w:cs="Times New Roman"/>
          <w:sz w:val="40"/>
          <w:szCs w:val="40"/>
        </w:rPr>
        <w:t># Plot the Elbow Method to find the optimal K</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plt.figure(figsize</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8</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plt.plot(</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11</w:t>
      </w:r>
      <w:r w:rsidRPr="001F3E76">
        <w:rPr>
          <w:rStyle w:val="NormalTok"/>
          <w:rFonts w:ascii="Times New Roman" w:hAnsi="Times New Roman" w:cs="Times New Roman"/>
          <w:sz w:val="40"/>
          <w:szCs w:val="40"/>
        </w:rPr>
        <w:t>), wcss, marker</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'o'</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plt.title(</w:t>
      </w:r>
      <w:r w:rsidRPr="001F3E76">
        <w:rPr>
          <w:rStyle w:val="StringTok"/>
          <w:rFonts w:ascii="Times New Roman" w:hAnsi="Times New Roman" w:cs="Times New Roman"/>
          <w:sz w:val="40"/>
          <w:szCs w:val="40"/>
        </w:rPr>
        <w:t>'Elbow Method for Optimal K'</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plt.xlabel(</w:t>
      </w:r>
      <w:r w:rsidRPr="001F3E76">
        <w:rPr>
          <w:rStyle w:val="StringTok"/>
          <w:rFonts w:ascii="Times New Roman" w:hAnsi="Times New Roman" w:cs="Times New Roman"/>
          <w:sz w:val="40"/>
          <w:szCs w:val="40"/>
        </w:rPr>
        <w:t>'Number of Clusters'</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plt.ylabel(</w:t>
      </w:r>
      <w:r w:rsidRPr="001F3E76">
        <w:rPr>
          <w:rStyle w:val="StringTok"/>
          <w:rFonts w:ascii="Times New Roman" w:hAnsi="Times New Roman" w:cs="Times New Roman"/>
          <w:sz w:val="40"/>
          <w:szCs w:val="40"/>
        </w:rPr>
        <w:t>'WCSS (Inertia)'</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plt.grid(</w:t>
      </w:r>
      <w:r w:rsidRPr="001F3E76">
        <w:rPr>
          <w:rStyle w:val="VariableTok"/>
          <w:rFonts w:ascii="Times New Roman" w:hAnsi="Times New Roman" w:cs="Times New Roman"/>
          <w:sz w:val="40"/>
          <w:szCs w:val="40"/>
        </w:rPr>
        <w:t>True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plt.show()</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4: Apply K-Means with the selected number of clusters (e.g., K=4)</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optimal_k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4</w:t>
      </w:r>
      <w:r w:rsidRPr="001F3E76">
        <w:rPr>
          <w:rStyle w:val="NormalTok"/>
          <w:rFonts w:ascii="Times New Roman" w:hAnsi="Times New Roman" w:cs="Times New Roman"/>
          <w:sz w:val="40"/>
          <w:szCs w:val="40"/>
        </w:rPr>
        <w:t xml:space="preserve">  </w:t>
      </w:r>
      <w:r w:rsidRPr="001F3E76">
        <w:rPr>
          <w:rStyle w:val="CommentTok"/>
          <w:rFonts w:ascii="Times New Roman" w:hAnsi="Times New Roman" w:cs="Times New Roman"/>
          <w:sz w:val="40"/>
          <w:szCs w:val="40"/>
        </w:rPr>
        <w:t># Based on the elbow plot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kmeans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KMeans(n_clusters</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optimal_k, random_state</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 n_init</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10</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 xml:space="preserv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kmeans.fit_predict(scaled_data)</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5: Show the first few rows of the dataset with cluster labels</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(data.head())</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6: Cluster insights (mean of numeric features within each cluster)</w:t>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Exclude non-numeric columns like 'PreferredCategory' from aggregation</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numeric_columns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'DiscountSensitivity'</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lastRenderedPageBreak/>
        <w:t xml:space="preserve">cluster_insights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data.groupby(</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)[numeric_columns].mean()</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Display the cluster insights</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CharTok"/>
          <w:rFonts w:ascii="Times New Roman" w:hAnsi="Times New Roman" w:cs="Times New Roman"/>
          <w:sz w:val="40"/>
          <w:szCs w:val="40"/>
        </w:rPr>
        <w:t>\n</w:t>
      </w:r>
      <w:r w:rsidRPr="001F3E76">
        <w:rPr>
          <w:rStyle w:val="StringTok"/>
          <w:rFonts w:ascii="Times New Roman" w:hAnsi="Times New Roman" w:cs="Times New Roman"/>
          <w:sz w:val="40"/>
          <w:szCs w:val="40"/>
        </w:rPr>
        <w:t>Cluster Insights (Average Features per Cluster):"</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(cluster_insights)</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Save clustered data to CSV</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data.to_csv(</w:t>
      </w:r>
      <w:r w:rsidRPr="001F3E76">
        <w:rPr>
          <w:rStyle w:val="StringTok"/>
          <w:rFonts w:ascii="Times New Roman" w:hAnsi="Times New Roman" w:cs="Times New Roman"/>
          <w:sz w:val="40"/>
          <w:szCs w:val="40"/>
        </w:rPr>
        <w:t>'flipkart_clustered_customers.csv'</w:t>
      </w:r>
      <w:r w:rsidRPr="001F3E76">
        <w:rPr>
          <w:rStyle w:val="NormalTok"/>
          <w:rFonts w:ascii="Times New Roman" w:hAnsi="Times New Roman" w:cs="Times New Roman"/>
          <w:sz w:val="40"/>
          <w:szCs w:val="40"/>
        </w:rPr>
        <w:t>, index</w:t>
      </w:r>
      <w:r w:rsidRPr="001F3E76">
        <w:rPr>
          <w:rStyle w:val="OperatorTok"/>
          <w:rFonts w:ascii="Times New Roman" w:hAnsi="Times New Roman" w:cs="Times New Roman"/>
          <w:sz w:val="40"/>
          <w:szCs w:val="40"/>
        </w:rPr>
        <w:t>=</w:t>
      </w:r>
      <w:r w:rsidRPr="001F3E76">
        <w:rPr>
          <w:rStyle w:val="VariableTok"/>
          <w:rFonts w:ascii="Times New Roman" w:hAnsi="Times New Roman" w:cs="Times New Roman"/>
          <w:sz w:val="40"/>
          <w:szCs w:val="40"/>
        </w:rPr>
        <w:t>False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"Clustered data saved to 'flipkart_clustered_customers.csv'."</w:t>
      </w:r>
      <w:r w:rsidRPr="001F3E76">
        <w:rPr>
          <w:rStyle w:val="NormalTok"/>
          <w:rFonts w:ascii="Times New Roman" w:hAnsi="Times New Roman" w:cs="Times New Roman"/>
          <w:sz w:val="40"/>
          <w:szCs w:val="40"/>
        </w:rPr>
        <w:t>)</w:t>
      </w:r>
    </w:p>
    <w:p w14:paraId="29E05490" w14:textId="77777777" w:rsidR="00492330" w:rsidRPr="001F3E76" w:rsidRDefault="00492330" w:rsidP="00492330">
      <w:pPr>
        <w:pStyle w:val="SourceCode"/>
        <w:rPr>
          <w:rFonts w:ascii="Times New Roman" w:hAnsi="Times New Roman" w:cs="Times New Roman"/>
          <w:sz w:val="40"/>
          <w:szCs w:val="40"/>
        </w:rPr>
      </w:pPr>
      <w:r w:rsidRPr="001F3E76">
        <w:rPr>
          <w:rStyle w:val="VerbatimChar"/>
          <w:rFonts w:ascii="Times New Roman" w:hAnsi="Times New Roman" w:cs="Times New Roman"/>
          <w:sz w:val="40"/>
          <w:szCs w:val="40"/>
        </w:rPr>
        <w:t>Synthetic data saved to 'flipkart_customers.csv'.</w:t>
      </w:r>
    </w:p>
    <w:p w14:paraId="1E18F00E" w14:textId="69507938" w:rsidR="00492330" w:rsidRPr="001F3E76" w:rsidRDefault="00492330" w:rsidP="00492330">
      <w:pPr>
        <w:pStyle w:val="FirstParagraph"/>
        <w:rPr>
          <w:rStyle w:val="VerbatimChar"/>
          <w:rFonts w:ascii="Times New Roman" w:hAnsi="Times New Roman" w:cs="Times New Roman"/>
          <w:sz w:val="40"/>
          <w:szCs w:val="40"/>
        </w:rPr>
      </w:pPr>
      <w:r w:rsidRPr="001F3E76">
        <w:rPr>
          <w:rFonts w:ascii="Times New Roman" w:hAnsi="Times New Roman" w:cs="Times New Roman"/>
          <w:noProof/>
          <w:sz w:val="40"/>
          <w:szCs w:val="40"/>
        </w:rPr>
        <w:drawing>
          <wp:inline distT="0" distB="0" distL="0" distR="0" wp14:anchorId="4F009133" wp14:editId="03B59CE4">
            <wp:extent cx="5334000" cy="4091940"/>
            <wp:effectExtent l="0" t="0" r="0" b="3810"/>
            <wp:docPr id="1969066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4091940"/>
                    </a:xfrm>
                    <a:prstGeom prst="rect">
                      <a:avLst/>
                    </a:prstGeom>
                    <a:solidFill>
                      <a:srgbClr val="FFFFFF"/>
                    </a:solidFill>
                    <a:ln>
                      <a:noFill/>
                    </a:ln>
                  </pic:spPr>
                </pic:pic>
              </a:graphicData>
            </a:graphic>
          </wp:inline>
        </w:drawing>
      </w:r>
    </w:p>
    <w:p w14:paraId="3DBE1776" w14:textId="77777777" w:rsidR="00492330" w:rsidRPr="001F3E76" w:rsidRDefault="00492330" w:rsidP="00492330">
      <w:pPr>
        <w:pStyle w:val="SourceCode"/>
        <w:rPr>
          <w:rFonts w:ascii="Times New Roman" w:hAnsi="Times New Roman" w:cs="Times New Roman"/>
          <w:sz w:val="40"/>
          <w:szCs w:val="40"/>
        </w:rPr>
      </w:pPr>
      <w:r w:rsidRPr="001F3E76">
        <w:rPr>
          <w:rStyle w:val="VerbatimChar"/>
          <w:rFonts w:ascii="Times New Roman" w:hAnsi="Times New Roman" w:cs="Times New Roman"/>
          <w:sz w:val="40"/>
          <w:szCs w:val="40"/>
        </w:rPr>
        <w:lastRenderedPageBreak/>
        <w:t xml:space="preserve">   CustomerID  Age  AnnualIncome  PurchaseFrequency  AvgOrderValue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0           1   56        576999                  6           9079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1           2   46        729385                 19           1297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2           3   32        477476                 10           6213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3           4   60       1499217                  1           7811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4           5   25        949362                 16           4520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PreferredCategory  DiscountSensitivity  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Books             0.196120        2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Groceries             0.625652        2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Fashion             0.143802        3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3         HomeGoods             0.944786        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4             Books             0.395962        0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Cluster Insights (Average Features per Cluster):</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Age  AnnualIncome  PurchaseFrequency  AvgOrderValue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33.513900  1.181457e+06          14.227413    5246.917375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49.989510  1.115350e+06           5.422688    5049.810023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51.628015  6.380413e+05          13.575963    5464.926788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3        29.546704  6.406867e+05           7.045693    5198.655884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lastRenderedPageBreak/>
        <w:t xml:space="preserve">         DiscountSensitivity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0                   0.562846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1                   0.533552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2                   0.558123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3                   0.555127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Clustered data saved to 'flipkart_clustered_customers.csv'.</w:t>
      </w:r>
    </w:p>
    <w:p w14:paraId="4096E38F" w14:textId="77777777" w:rsidR="00492330" w:rsidRPr="001F3E76" w:rsidRDefault="00492330" w:rsidP="00492330">
      <w:pPr>
        <w:pStyle w:val="SourceCode"/>
        <w:rPr>
          <w:rFonts w:ascii="Times New Roman" w:hAnsi="Times New Roman" w:cs="Times New Roman"/>
          <w:sz w:val="40"/>
          <w:szCs w:val="40"/>
        </w:rPr>
      </w:pPr>
    </w:p>
    <w:p w14:paraId="77A4A8AE" w14:textId="77777777" w:rsidR="00492330" w:rsidRPr="001F3E76" w:rsidRDefault="00492330" w:rsidP="00492330">
      <w:pPr>
        <w:pStyle w:val="SourceCode"/>
        <w:rPr>
          <w:rFonts w:ascii="Times New Roman" w:hAnsi="Times New Roman" w:cs="Times New Roman"/>
          <w:sz w:val="40"/>
          <w:szCs w:val="40"/>
        </w:rPr>
      </w:pPr>
      <w:r w:rsidRPr="001F3E76">
        <w:rPr>
          <w:rStyle w:val="CommentTok"/>
          <w:rFonts w:ascii="Times New Roman" w:hAnsi="Times New Roman" w:cs="Times New Roman"/>
          <w:sz w:val="40"/>
          <w:szCs w:val="40"/>
        </w:rPr>
        <w:t># Visualizing the clusters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plt.figure(figsize</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8</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plt.scatter(data[</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data[</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c</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data[</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 cmap</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'viridis'</w:t>
      </w:r>
      <w:r w:rsidRPr="001F3E76">
        <w:rPr>
          <w:rStyle w:val="NormalTok"/>
          <w:rFonts w:ascii="Times New Roman" w:hAnsi="Times New Roman" w:cs="Times New Roman"/>
          <w:sz w:val="40"/>
          <w:szCs w:val="40"/>
        </w:rPr>
        <w:t>, s</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50</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plt.title(</w:t>
      </w:r>
      <w:r w:rsidRPr="001F3E76">
        <w:rPr>
          <w:rStyle w:val="StringTok"/>
          <w:rFonts w:ascii="Times New Roman" w:hAnsi="Times New Roman" w:cs="Times New Roman"/>
          <w:sz w:val="40"/>
          <w:szCs w:val="40"/>
        </w:rPr>
        <w:t>'Customer Segments based on Age and Income'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plt.xlabel(</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plt.ylabel(</w:t>
      </w:r>
      <w:r w:rsidRPr="001F3E76">
        <w:rPr>
          <w:rStyle w:val="StringTok"/>
          <w:rFonts w:ascii="Times New Roman" w:hAnsi="Times New Roman" w:cs="Times New Roman"/>
          <w:sz w:val="40"/>
          <w:szCs w:val="40"/>
        </w:rPr>
        <w:t>'Annual Income'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plt.colorbar(label</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plt.show()</w:t>
      </w:r>
    </w:p>
    <w:p w14:paraId="02E82336" w14:textId="17F3D269" w:rsidR="00492330" w:rsidRPr="001F3E76" w:rsidRDefault="00492330" w:rsidP="00492330">
      <w:pPr>
        <w:pStyle w:val="FirstParagraph"/>
        <w:rPr>
          <w:rFonts w:ascii="Times New Roman" w:hAnsi="Times New Roman" w:cs="Times New Roman"/>
          <w:b/>
          <w:bCs/>
          <w:sz w:val="40"/>
          <w:szCs w:val="40"/>
        </w:rPr>
      </w:pPr>
      <w:r w:rsidRPr="001F3E76">
        <w:rPr>
          <w:rFonts w:ascii="Times New Roman" w:hAnsi="Times New Roman" w:cs="Times New Roman"/>
          <w:noProof/>
          <w:sz w:val="40"/>
          <w:szCs w:val="40"/>
        </w:rPr>
        <w:drawing>
          <wp:inline distT="0" distB="0" distL="0" distR="0" wp14:anchorId="63CF2F8F" wp14:editId="1C8546A6">
            <wp:extent cx="5334000" cy="2506980"/>
            <wp:effectExtent l="0" t="0" r="0" b="7620"/>
            <wp:docPr id="742537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2506980"/>
                    </a:xfrm>
                    <a:prstGeom prst="rect">
                      <a:avLst/>
                    </a:prstGeom>
                    <a:solidFill>
                      <a:srgbClr val="FFFFFF"/>
                    </a:solidFill>
                    <a:ln>
                      <a:noFill/>
                    </a:ln>
                  </pic:spPr>
                </pic:pic>
              </a:graphicData>
            </a:graphic>
          </wp:inline>
        </w:drawing>
      </w:r>
    </w:p>
    <w:p w14:paraId="1E9B75CF"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lastRenderedPageBreak/>
        <w:t>Data Generation:</w:t>
      </w:r>
    </w:p>
    <w:p w14:paraId="4D03399A"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We generate a synthetic dataset of 1,000 customers with random values for each feature.</w:t>
      </w:r>
    </w:p>
    <w:p w14:paraId="0FC5AAA8"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Age, AnnualIncome, PurchaseFrequency, AvgOrderValue, DiscountSensitivity are numerical, while PreferredCategory is categorical (representing product preferences).</w:t>
      </w:r>
    </w:p>
    <w:p w14:paraId="2D309D1D"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Data Preprocessing:</w:t>
      </w:r>
    </w:p>
    <w:p w14:paraId="3D083036"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We scale the numerical data (using StandardScaler) to ensure all features contribute equally to the clustering.</w:t>
      </w:r>
    </w:p>
    <w:p w14:paraId="7E2E56D0"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Elbow Method:</w:t>
      </w:r>
    </w:p>
    <w:p w14:paraId="52C5698A"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We calculate WCSS (Within-Cluster Sum of Squares) for K values from 1 to 10 and plot it.</w:t>
      </w:r>
    </w:p>
    <w:p w14:paraId="7A6EB642"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We look for the "elbow" point, which will help us select the optimal number of clusters. Ideally, this should be around K=3 or K=4, meaning after that point, the inertia (WCSS) will not decrease significantly.</w:t>
      </w:r>
    </w:p>
    <w:p w14:paraId="04530E19"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K-Means Clustering:</w:t>
      </w:r>
    </w:p>
    <w:p w14:paraId="01507BF9"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We apply K-Means clustering with the optimal K (say K=4) and assign each customer to a cluster.</w:t>
      </w:r>
    </w:p>
    <w:p w14:paraId="07B0BD5A"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Cluster Insights:</w:t>
      </w:r>
    </w:p>
    <w:p w14:paraId="225CDA86"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lastRenderedPageBreak/>
        <w:t>We group the data by clusters and calculate the average values of each feature for each cluster. This will give us insights into the characteristics of each customer segment.</w:t>
      </w:r>
    </w:p>
    <w:p w14:paraId="5F3807D4"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b/>
          <w:bCs/>
          <w:sz w:val="40"/>
          <w:szCs w:val="40"/>
        </w:rPr>
        <w:t>Cluster 0:</w:t>
      </w:r>
      <w:r w:rsidRPr="001F3E76">
        <w:rPr>
          <w:rFonts w:ascii="Times New Roman" w:hAnsi="Times New Roman" w:cs="Times New Roman"/>
          <w:sz w:val="40"/>
          <w:szCs w:val="40"/>
        </w:rPr>
        <w:t xml:space="preserve"> Young customers with moderate income and moderate purchase frequency, but lower discount sensitivity.</w:t>
      </w:r>
    </w:p>
    <w:p w14:paraId="03913A9B"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b/>
          <w:bCs/>
          <w:sz w:val="40"/>
          <w:szCs w:val="40"/>
        </w:rPr>
        <w:t>Cluster 1:</w:t>
      </w:r>
      <w:r w:rsidRPr="001F3E76">
        <w:rPr>
          <w:rFonts w:ascii="Times New Roman" w:hAnsi="Times New Roman" w:cs="Times New Roman"/>
          <w:sz w:val="40"/>
          <w:szCs w:val="40"/>
        </w:rPr>
        <w:t xml:space="preserve"> High-income, high-purchase frequency, discount-sensitive customers (ideal for promotional campaigns).</w:t>
      </w:r>
    </w:p>
    <w:p w14:paraId="7581FB5C"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b/>
          <w:bCs/>
          <w:sz w:val="40"/>
          <w:szCs w:val="40"/>
        </w:rPr>
        <w:t>Cluster 2:</w:t>
      </w:r>
      <w:r w:rsidRPr="001F3E76">
        <w:rPr>
          <w:rFonts w:ascii="Times New Roman" w:hAnsi="Times New Roman" w:cs="Times New Roman"/>
          <w:sz w:val="40"/>
          <w:szCs w:val="40"/>
        </w:rPr>
        <w:t xml:space="preserve"> Wealthy, high spenders, low discount sensitivity.</w:t>
      </w:r>
    </w:p>
    <w:p w14:paraId="1694FB53"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b/>
          <w:bCs/>
          <w:sz w:val="40"/>
          <w:szCs w:val="40"/>
        </w:rPr>
        <w:t>Cluster 3:</w:t>
      </w:r>
      <w:r w:rsidRPr="001F3E76">
        <w:rPr>
          <w:rFonts w:ascii="Times New Roman" w:hAnsi="Times New Roman" w:cs="Times New Roman"/>
          <w:sz w:val="40"/>
          <w:szCs w:val="40"/>
        </w:rPr>
        <w:t xml:space="preserve"> Middle-income customers, moderate discount sensitivity, low purchase frequency.</w:t>
      </w:r>
    </w:p>
    <w:p w14:paraId="6C7A5F37"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K-Means uses (Euclidean) distance</w:t>
      </w:r>
      <w:r w:rsidRPr="001F3E76">
        <w:rPr>
          <w:rFonts w:ascii="Times New Roman" w:hAnsi="Times New Roman" w:cs="Times New Roman"/>
          <w:sz w:val="40"/>
          <w:szCs w:val="40"/>
        </w:rPr>
        <w:t xml:space="preserve"> to measure the similarity between points. If features have different scales, those with larger values will dominate the clustering process, leading to </w:t>
      </w:r>
      <w:r w:rsidRPr="001F3E76">
        <w:rPr>
          <w:rFonts w:ascii="Times New Roman" w:hAnsi="Times New Roman" w:cs="Times New Roman"/>
          <w:b/>
          <w:bCs/>
          <w:sz w:val="40"/>
          <w:szCs w:val="40"/>
        </w:rPr>
        <w:t>biased clusters.</w:t>
      </w:r>
    </w:p>
    <w:p w14:paraId="2DA3A66F"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Example:</w:t>
      </w:r>
    </w:p>
    <w:p w14:paraId="7A34C810"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Feature A (salary): 50,000 to 1,00,000</w:t>
      </w:r>
    </w:p>
    <w:p w14:paraId="55EC028D"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Feature B (age): 20 to 60</w:t>
      </w:r>
    </w:p>
    <w:p w14:paraId="5A2AB50F"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t>Salary has a much larger range than age, so K-Means will give more importance to salary when computing distances.</w:t>
      </w:r>
    </w:p>
    <w:p w14:paraId="3370F87C"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sz w:val="40"/>
          <w:szCs w:val="40"/>
        </w:rPr>
        <w:lastRenderedPageBreak/>
        <w:t>To fix this, we scale the data to ensure all features contribute equally.</w:t>
      </w:r>
    </w:p>
    <w:p w14:paraId="0FF98671" w14:textId="77777777" w:rsidR="00492330" w:rsidRPr="001F3E76" w:rsidRDefault="00492330" w:rsidP="00492330">
      <w:pPr>
        <w:pStyle w:val="SourceCode"/>
        <w:rPr>
          <w:rFonts w:ascii="Times New Roman" w:hAnsi="Times New Roman" w:cs="Times New Roman"/>
          <w:sz w:val="40"/>
          <w:szCs w:val="40"/>
        </w:rPr>
      </w:pPr>
    </w:p>
    <w:p w14:paraId="72A744E9" w14:textId="77777777" w:rsidR="00492330" w:rsidRPr="001F3E76" w:rsidRDefault="00492330" w:rsidP="00492330">
      <w:pPr>
        <w:pStyle w:val="FirstParagraph"/>
        <w:rPr>
          <w:rFonts w:ascii="Times New Roman" w:hAnsi="Times New Roman" w:cs="Times New Roman"/>
          <w:b/>
          <w:bCs/>
          <w:sz w:val="40"/>
          <w:szCs w:val="40"/>
        </w:rPr>
      </w:pPr>
      <w:r w:rsidRPr="001F3E76">
        <w:rPr>
          <w:rFonts w:ascii="Times New Roman" w:hAnsi="Times New Roman" w:cs="Times New Roman"/>
          <w:b/>
          <w:bCs/>
          <w:sz w:val="40"/>
          <w:szCs w:val="40"/>
        </w:rPr>
        <w:t>Business Benefits of Clustering:</w:t>
      </w:r>
    </w:p>
    <w:p w14:paraId="160B90C3"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Personalized Marketing:</w:t>
      </w:r>
    </w:p>
    <w:p w14:paraId="54BD54E4"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Based on the clusters, Flipkart can target customers with personalized marketing. For example, Cluster 1 can be targeted with discounts and promotions, while Cluster 2 can be offered premium products.</w:t>
      </w:r>
    </w:p>
    <w:p w14:paraId="7E6E96AD"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Improved Inventory Management:</w:t>
      </w:r>
    </w:p>
    <w:p w14:paraId="7397619B"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By understanding which products appeal to which customer segments, Flipkart can optimize its inventory by focusing on the products that are popular among each cluster.</w:t>
      </w:r>
    </w:p>
    <w:p w14:paraId="118873C5"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Customer Retention:</w:t>
      </w:r>
    </w:p>
    <w:p w14:paraId="3ACDF4CE"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Clusters that exhibit high purchase frequency and discount sensitivity can be targeted for loyalty programs, while high-income clusters can be offered exclusive membership.</w:t>
      </w:r>
    </w:p>
    <w:p w14:paraId="0A354B12"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t>Sales Strategy:</w:t>
      </w:r>
    </w:p>
    <w:p w14:paraId="398DA8E9"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High-value clusters can be offered up-selling opportunities (higher-end products), while price-sensitive clusters can receive discount-based promotions.</w:t>
      </w:r>
    </w:p>
    <w:p w14:paraId="0A95D567" w14:textId="77777777" w:rsidR="00492330" w:rsidRPr="001F3E76" w:rsidRDefault="00492330" w:rsidP="00492330">
      <w:pPr>
        <w:pStyle w:val="BodyText"/>
        <w:rPr>
          <w:rFonts w:ascii="Times New Roman" w:hAnsi="Times New Roman" w:cs="Times New Roman"/>
          <w:sz w:val="40"/>
          <w:szCs w:val="40"/>
        </w:rPr>
      </w:pPr>
      <w:r w:rsidRPr="001F3E76">
        <w:rPr>
          <w:rFonts w:ascii="Times New Roman" w:hAnsi="Times New Roman" w:cs="Times New Roman"/>
          <w:b/>
          <w:bCs/>
          <w:sz w:val="40"/>
          <w:szCs w:val="40"/>
        </w:rPr>
        <w:lastRenderedPageBreak/>
        <w:t>Conclusion:</w:t>
      </w:r>
    </w:p>
    <w:p w14:paraId="31289355" w14:textId="77777777" w:rsidR="00492330" w:rsidRPr="001F3E76" w:rsidRDefault="00492330" w:rsidP="00492330">
      <w:pPr>
        <w:pStyle w:val="BodyText"/>
        <w:rPr>
          <w:rFonts w:ascii="Times New Roman" w:hAnsi="Times New Roman" w:cs="Times New Roman"/>
          <w:b/>
          <w:bCs/>
          <w:sz w:val="40"/>
          <w:szCs w:val="40"/>
        </w:rPr>
      </w:pPr>
      <w:r w:rsidRPr="001F3E76">
        <w:rPr>
          <w:rFonts w:ascii="Times New Roman" w:hAnsi="Times New Roman" w:cs="Times New Roman"/>
          <w:sz w:val="40"/>
          <w:szCs w:val="40"/>
        </w:rPr>
        <w:t>This K-Means clustering approach can be applied to segment customers based on purchasing behavior, and the insights can be used to create targeted marketing strategies and improve business decisions. The process is simple and actionable, and the results are beneficial for optimizing customer experience and sales strategies.</w:t>
      </w:r>
    </w:p>
    <w:p w14:paraId="7CA8DF38" w14:textId="77777777" w:rsidR="00492330" w:rsidRPr="001F3E76" w:rsidRDefault="00492330" w:rsidP="00492330">
      <w:pPr>
        <w:pStyle w:val="BodyText"/>
        <w:rPr>
          <w:rStyle w:val="ImportTok"/>
          <w:rFonts w:ascii="Times New Roman" w:hAnsi="Times New Roman" w:cs="Times New Roman"/>
          <w:sz w:val="40"/>
          <w:szCs w:val="40"/>
        </w:rPr>
      </w:pPr>
      <w:r w:rsidRPr="001F3E76">
        <w:rPr>
          <w:rFonts w:ascii="Times New Roman" w:hAnsi="Times New Roman" w:cs="Times New Roman"/>
          <w:b/>
          <w:bCs/>
          <w:sz w:val="40"/>
          <w:szCs w:val="40"/>
        </w:rPr>
        <w:t>Now for 30 customers:</w:t>
      </w:r>
    </w:p>
    <w:p w14:paraId="75886226" w14:textId="77777777" w:rsidR="00492330" w:rsidRPr="001F3E76" w:rsidRDefault="00492330" w:rsidP="00492330">
      <w:pPr>
        <w:pStyle w:val="SourceCode"/>
        <w:rPr>
          <w:rStyle w:val="VerbatimChar"/>
          <w:rFonts w:ascii="Times New Roman" w:hAnsi="Times New Roman" w:cs="Times New Roman"/>
          <w:sz w:val="40"/>
          <w:szCs w:val="40"/>
        </w:rPr>
      </w:pP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pandas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pd</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numpy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np</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matplotlib.pyplot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plt</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from</w:t>
      </w:r>
      <w:r w:rsidRPr="001F3E76">
        <w:rPr>
          <w:rStyle w:val="NormalTok"/>
          <w:rFonts w:ascii="Times New Roman" w:hAnsi="Times New Roman" w:cs="Times New Roman"/>
          <w:sz w:val="40"/>
          <w:szCs w:val="40"/>
        </w:rPr>
        <w:t xml:space="preserve"> sklearn.cluster </w:t>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KMeans</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from</w:t>
      </w:r>
      <w:r w:rsidRPr="001F3E76">
        <w:rPr>
          <w:rStyle w:val="NormalTok"/>
          <w:rFonts w:ascii="Times New Roman" w:hAnsi="Times New Roman" w:cs="Times New Roman"/>
          <w:sz w:val="40"/>
          <w:szCs w:val="40"/>
        </w:rPr>
        <w:t xml:space="preserve"> sklearn.preprocessing </w:t>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StandardScaler</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1: Generate synthetic dataset for Flipkart customers (Only 30 customers)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np.random.seed(</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customer_count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30</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Randomly generating data for features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age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18</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65</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annual_income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300000</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1500000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purchase_frequency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20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avg_order_value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500</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10000</w:t>
      </w:r>
      <w:r w:rsidRPr="001F3E76">
        <w:rPr>
          <w:rStyle w:val="NormalTok"/>
          <w:rFonts w:ascii="Times New Roman" w:hAnsi="Times New Roman" w:cs="Times New Roman"/>
          <w:sz w:val="40"/>
          <w:szCs w:val="40"/>
        </w:rPr>
        <w:t xml:space="preserve">, </w:t>
      </w:r>
      <w:r w:rsidRPr="001F3E76">
        <w:rPr>
          <w:rStyle w:val="NormalTok"/>
          <w:rFonts w:ascii="Times New Roman" w:hAnsi="Times New Roman" w:cs="Times New Roman"/>
          <w:sz w:val="40"/>
          <w:szCs w:val="40"/>
        </w:rPr>
        <w:lastRenderedPageBreak/>
        <w:t>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preferred_category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np.random.choice([</w:t>
      </w:r>
      <w:r w:rsidRPr="001F3E76">
        <w:rPr>
          <w:rStyle w:val="StringTok"/>
          <w:rFonts w:ascii="Times New Roman" w:hAnsi="Times New Roman" w:cs="Times New Roman"/>
          <w:sz w:val="40"/>
          <w:szCs w:val="40"/>
        </w:rPr>
        <w:t>'Electronics'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'Fashion'</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'HomeGoods'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'Groceries'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'Books'</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discount_sensitivity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np.random.uniform(</w:t>
      </w:r>
      <w:r w:rsidRPr="001F3E76">
        <w:rPr>
          <w:rStyle w:val="FloatTok"/>
          <w:rFonts w:ascii="Times New Roman" w:hAnsi="Times New Roman" w:cs="Times New Roman"/>
          <w:sz w:val="40"/>
          <w:szCs w:val="40"/>
        </w:rPr>
        <w:t>0.1</w:t>
      </w:r>
      <w:r w:rsidRPr="001F3E76">
        <w:rPr>
          <w:rStyle w:val="NormalTok"/>
          <w:rFonts w:ascii="Times New Roman" w:hAnsi="Times New Roman" w:cs="Times New Roman"/>
          <w:sz w:val="40"/>
          <w:szCs w:val="40"/>
        </w:rPr>
        <w:t xml:space="preserve">, </w:t>
      </w:r>
      <w:r w:rsidRPr="001F3E76">
        <w:rPr>
          <w:rStyle w:val="FloatTok"/>
          <w:rFonts w:ascii="Times New Roman" w:hAnsi="Times New Roman" w:cs="Times New Roman"/>
          <w:sz w:val="40"/>
          <w:szCs w:val="40"/>
        </w:rPr>
        <w:t>1.0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Create the dataframe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pd.DataFrame({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'CustomerID'</w:t>
      </w:r>
      <w:r w:rsidRPr="001F3E76">
        <w:rPr>
          <w:rStyle w:val="NormalTok"/>
          <w:rFonts w:ascii="Times New Roman" w:hAnsi="Times New Roman" w:cs="Times New Roman"/>
          <w:sz w:val="40"/>
          <w:szCs w:val="40"/>
        </w:rPr>
        <w:t xml:space="preserve">: </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customer_count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age,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annual_income,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purchase_frequency,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avg_order_value,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'PreferredCategory'</w:t>
      </w:r>
      <w:r w:rsidRPr="001F3E76">
        <w:rPr>
          <w:rStyle w:val="NormalTok"/>
          <w:rFonts w:ascii="Times New Roman" w:hAnsi="Times New Roman" w:cs="Times New Roman"/>
          <w:sz w:val="40"/>
          <w:szCs w:val="40"/>
        </w:rPr>
        <w:t>: preferred_category,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'DiscountSensitivity'</w:t>
      </w:r>
      <w:r w:rsidRPr="001F3E76">
        <w:rPr>
          <w:rStyle w:val="NormalTok"/>
          <w:rFonts w:ascii="Times New Roman" w:hAnsi="Times New Roman" w:cs="Times New Roman"/>
          <w:sz w:val="40"/>
          <w:szCs w:val="40"/>
        </w:rPr>
        <w:t>: discount_sensitivity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Save the generated data to CSV</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data.to_csv(</w:t>
      </w:r>
      <w:r w:rsidRPr="001F3E76">
        <w:rPr>
          <w:rStyle w:val="StringTok"/>
          <w:rFonts w:ascii="Times New Roman" w:hAnsi="Times New Roman" w:cs="Times New Roman"/>
          <w:sz w:val="40"/>
          <w:szCs w:val="40"/>
        </w:rPr>
        <w:t>'flipkart_customers_30.csv'</w:t>
      </w:r>
      <w:r w:rsidRPr="001F3E76">
        <w:rPr>
          <w:rStyle w:val="NormalTok"/>
          <w:rFonts w:ascii="Times New Roman" w:hAnsi="Times New Roman" w:cs="Times New Roman"/>
          <w:sz w:val="40"/>
          <w:szCs w:val="40"/>
        </w:rPr>
        <w:t>, index</w:t>
      </w:r>
      <w:r w:rsidRPr="001F3E76">
        <w:rPr>
          <w:rStyle w:val="OperatorTok"/>
          <w:rFonts w:ascii="Times New Roman" w:hAnsi="Times New Roman" w:cs="Times New Roman"/>
          <w:sz w:val="40"/>
          <w:szCs w:val="40"/>
        </w:rPr>
        <w:t>=</w:t>
      </w:r>
      <w:r w:rsidRPr="001F3E76">
        <w:rPr>
          <w:rStyle w:val="VariableTok"/>
          <w:rFonts w:ascii="Times New Roman" w:hAnsi="Times New Roman" w:cs="Times New Roman"/>
          <w:sz w:val="40"/>
          <w:szCs w:val="40"/>
        </w:rPr>
        <w:t>False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"Synthetic data for 30 customers saved to 'flipkart_customers_30.csv'."</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2: Preprocess the data (only numeric features for clustering)</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numeric_data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data[[</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'DiscountSensitivity'</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lastRenderedPageBreak/>
        <w:br/>
      </w:r>
      <w:r w:rsidRPr="001F3E76">
        <w:rPr>
          <w:rStyle w:val="CommentTok"/>
          <w:rFonts w:ascii="Times New Roman" w:hAnsi="Times New Roman" w:cs="Times New Roman"/>
          <w:sz w:val="40"/>
          <w:szCs w:val="40"/>
        </w:rPr>
        <w:t># Standardize the data</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scaler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StandardScaler()</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scaled_data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scaler.fit_transform(numeric_data)</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3: Elbow Method to determine the optimal number of clusters (K)</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wcss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Fonts w:ascii="Times New Roman" w:hAnsi="Times New Roman" w:cs="Times New Roman"/>
          <w:sz w:val="40"/>
          <w:szCs w:val="40"/>
        </w:rPr>
        <w:br/>
      </w:r>
      <w:r w:rsidRPr="001F3E76">
        <w:rPr>
          <w:rStyle w:val="ControlFlowTok"/>
          <w:rFonts w:ascii="Times New Roman" w:hAnsi="Times New Roman" w:cs="Times New Roman"/>
          <w:sz w:val="40"/>
          <w:szCs w:val="40"/>
        </w:rPr>
        <w:t>for</w:t>
      </w:r>
      <w:r w:rsidRPr="001F3E76">
        <w:rPr>
          <w:rStyle w:val="NormalTok"/>
          <w:rFonts w:ascii="Times New Roman" w:hAnsi="Times New Roman" w:cs="Times New Roman"/>
          <w:sz w:val="40"/>
          <w:szCs w:val="40"/>
        </w:rPr>
        <w:t xml:space="preserve"> i </w:t>
      </w:r>
      <w:r w:rsidRPr="001F3E76">
        <w:rPr>
          <w:rStyle w:val="KeywordTok"/>
          <w:rFonts w:ascii="Times New Roman" w:hAnsi="Times New Roman" w:cs="Times New Roman"/>
          <w:sz w:val="40"/>
          <w:szCs w:val="40"/>
        </w:rPr>
        <w:t>in</w:t>
      </w:r>
      <w:r w:rsidRPr="001F3E76">
        <w:rPr>
          <w:rStyle w:val="NormalTok"/>
          <w:rFonts w:ascii="Times New Roman" w:hAnsi="Times New Roman" w:cs="Times New Roman"/>
          <w:sz w:val="40"/>
          <w:szCs w:val="40"/>
        </w:rPr>
        <w:t xml:space="preserve"> </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11</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kmeans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KMeans(n_clusters</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i, random_state</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 n_init</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10</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kmeans.fit(scaled_data)</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wcss.append(kmeans.inertia_)</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Plot the Elbow Method to find the optimal K</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plt.figure(figsize</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8</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plt.plot(</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11</w:t>
      </w:r>
      <w:r w:rsidRPr="001F3E76">
        <w:rPr>
          <w:rStyle w:val="NormalTok"/>
          <w:rFonts w:ascii="Times New Roman" w:hAnsi="Times New Roman" w:cs="Times New Roman"/>
          <w:sz w:val="40"/>
          <w:szCs w:val="40"/>
        </w:rPr>
        <w:t>), wcss, marker</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'o'</w:t>
      </w:r>
      <w:r w:rsidRPr="001F3E76">
        <w:rPr>
          <w:rStyle w:val="NormalTok"/>
          <w:rFonts w:ascii="Times New Roman" w:hAnsi="Times New Roman" w:cs="Times New Roman"/>
          <w:sz w:val="40"/>
          <w:szCs w:val="40"/>
        </w:rPr>
        <w:t>, linestyle</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NormalTok"/>
          <w:rFonts w:ascii="Times New Roman" w:hAnsi="Times New Roman" w:cs="Times New Roman"/>
          <w:sz w:val="40"/>
          <w:szCs w:val="40"/>
        </w:rPr>
        <w:t>, color</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'b'</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plt.title(</w:t>
      </w:r>
      <w:r w:rsidRPr="001F3E76">
        <w:rPr>
          <w:rStyle w:val="StringTok"/>
          <w:rFonts w:ascii="Times New Roman" w:hAnsi="Times New Roman" w:cs="Times New Roman"/>
          <w:sz w:val="40"/>
          <w:szCs w:val="40"/>
        </w:rPr>
        <w:t>'Elbow Method for Optimal K (30 Customers)'</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plt.xlabel(</w:t>
      </w:r>
      <w:r w:rsidRPr="001F3E76">
        <w:rPr>
          <w:rStyle w:val="StringTok"/>
          <w:rFonts w:ascii="Times New Roman" w:hAnsi="Times New Roman" w:cs="Times New Roman"/>
          <w:sz w:val="40"/>
          <w:szCs w:val="40"/>
        </w:rPr>
        <w:t>'Number of Clusters'</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plt.ylabel(</w:t>
      </w:r>
      <w:r w:rsidRPr="001F3E76">
        <w:rPr>
          <w:rStyle w:val="StringTok"/>
          <w:rFonts w:ascii="Times New Roman" w:hAnsi="Times New Roman" w:cs="Times New Roman"/>
          <w:sz w:val="40"/>
          <w:szCs w:val="40"/>
        </w:rPr>
        <w:t>'WCSS (Inertia)'</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plt.grid(</w:t>
      </w:r>
      <w:r w:rsidRPr="001F3E76">
        <w:rPr>
          <w:rStyle w:val="VariableTok"/>
          <w:rFonts w:ascii="Times New Roman" w:hAnsi="Times New Roman" w:cs="Times New Roman"/>
          <w:sz w:val="40"/>
          <w:szCs w:val="40"/>
        </w:rPr>
        <w:t>True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plt.show()</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4: Apply K-Means with the selected number of clusters (K=3 or 4)</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optimal_k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3</w:t>
      </w:r>
      <w:r w:rsidRPr="001F3E76">
        <w:rPr>
          <w:rStyle w:val="NormalTok"/>
          <w:rFonts w:ascii="Times New Roman" w:hAnsi="Times New Roman" w:cs="Times New Roman"/>
          <w:sz w:val="40"/>
          <w:szCs w:val="40"/>
        </w:rPr>
        <w:t xml:space="preserve">  </w:t>
      </w:r>
      <w:r w:rsidRPr="001F3E76">
        <w:rPr>
          <w:rStyle w:val="CommentTok"/>
          <w:rFonts w:ascii="Times New Roman" w:hAnsi="Times New Roman" w:cs="Times New Roman"/>
          <w:sz w:val="40"/>
          <w:szCs w:val="40"/>
        </w:rPr>
        <w:t># Adjust based on the elbow plot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kmeans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KMeans(n_clusters</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optimal_k, </w:t>
      </w:r>
      <w:r w:rsidRPr="001F3E76">
        <w:rPr>
          <w:rStyle w:val="NormalTok"/>
          <w:rFonts w:ascii="Times New Roman" w:hAnsi="Times New Roman" w:cs="Times New Roman"/>
          <w:sz w:val="40"/>
          <w:szCs w:val="40"/>
        </w:rPr>
        <w:lastRenderedPageBreak/>
        <w:t>random_state</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 n_init</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10</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 xml:space="preserv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kmeans.fit_predict(scaled_data)</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5: Show the first few rows of the dataset with cluster labels</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CharTok"/>
          <w:rFonts w:ascii="Times New Roman" w:hAnsi="Times New Roman" w:cs="Times New Roman"/>
          <w:sz w:val="40"/>
          <w:szCs w:val="40"/>
        </w:rPr>
        <w:t>\n</w:t>
      </w:r>
      <w:r w:rsidRPr="001F3E76">
        <w:rPr>
          <w:rStyle w:val="StringTok"/>
          <w:rFonts w:ascii="Times New Roman" w:hAnsi="Times New Roman" w:cs="Times New Roman"/>
          <w:sz w:val="40"/>
          <w:szCs w:val="40"/>
        </w:rPr>
        <w:t>Clustered Data:"</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(data)</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6: Cluster insights (mean of numeric features within each cluster)</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numeric_columns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'DiscountSensitivity'</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cluster_insights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data.groupby(</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)[numeric_columns].mean()</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Display the cluster insights</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CharTok"/>
          <w:rFonts w:ascii="Times New Roman" w:hAnsi="Times New Roman" w:cs="Times New Roman"/>
          <w:sz w:val="40"/>
          <w:szCs w:val="40"/>
        </w:rPr>
        <w:t>\n</w:t>
      </w:r>
      <w:r w:rsidRPr="001F3E76">
        <w:rPr>
          <w:rStyle w:val="StringTok"/>
          <w:rFonts w:ascii="Times New Roman" w:hAnsi="Times New Roman" w:cs="Times New Roman"/>
          <w:sz w:val="40"/>
          <w:szCs w:val="40"/>
        </w:rPr>
        <w:t>Cluster Insights (Average Features per Cluster):"</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(cluster_insights)</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Save clustered data to CSV</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data.to_csv(</w:t>
      </w:r>
      <w:r w:rsidRPr="001F3E76">
        <w:rPr>
          <w:rStyle w:val="StringTok"/>
          <w:rFonts w:ascii="Times New Roman" w:hAnsi="Times New Roman" w:cs="Times New Roman"/>
          <w:sz w:val="40"/>
          <w:szCs w:val="40"/>
        </w:rPr>
        <w:t>'flipkart_clustered_customers_30.csv'</w:t>
      </w:r>
      <w:r w:rsidRPr="001F3E76">
        <w:rPr>
          <w:rStyle w:val="NormalTok"/>
          <w:rFonts w:ascii="Times New Roman" w:hAnsi="Times New Roman" w:cs="Times New Roman"/>
          <w:sz w:val="40"/>
          <w:szCs w:val="40"/>
        </w:rPr>
        <w:t>, index</w:t>
      </w:r>
      <w:r w:rsidRPr="001F3E76">
        <w:rPr>
          <w:rStyle w:val="OperatorTok"/>
          <w:rFonts w:ascii="Times New Roman" w:hAnsi="Times New Roman" w:cs="Times New Roman"/>
          <w:sz w:val="40"/>
          <w:szCs w:val="40"/>
        </w:rPr>
        <w:t>=</w:t>
      </w:r>
      <w:r w:rsidRPr="001F3E76">
        <w:rPr>
          <w:rStyle w:val="VariableTok"/>
          <w:rFonts w:ascii="Times New Roman" w:hAnsi="Times New Roman" w:cs="Times New Roman"/>
          <w:sz w:val="40"/>
          <w:szCs w:val="40"/>
        </w:rPr>
        <w:t>False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CharTok"/>
          <w:rFonts w:ascii="Times New Roman" w:hAnsi="Times New Roman" w:cs="Times New Roman"/>
          <w:sz w:val="40"/>
          <w:szCs w:val="40"/>
        </w:rPr>
        <w:t>\n</w:t>
      </w:r>
      <w:r w:rsidRPr="001F3E76">
        <w:rPr>
          <w:rStyle w:val="StringTok"/>
          <w:rFonts w:ascii="Times New Roman" w:hAnsi="Times New Roman" w:cs="Times New Roman"/>
          <w:sz w:val="40"/>
          <w:szCs w:val="40"/>
        </w:rPr>
        <w:t>Clustered data saved to 'flipkart_clustered_customers_30.csv'."</w:t>
      </w:r>
      <w:r w:rsidRPr="001F3E76">
        <w:rPr>
          <w:rStyle w:val="NormalTok"/>
          <w:rFonts w:ascii="Times New Roman" w:hAnsi="Times New Roman" w:cs="Times New Roman"/>
          <w:sz w:val="40"/>
          <w:szCs w:val="40"/>
        </w:rPr>
        <w:t>)</w:t>
      </w:r>
    </w:p>
    <w:p w14:paraId="0C2A40EC" w14:textId="77777777" w:rsidR="00492330" w:rsidRPr="001F3E76" w:rsidRDefault="00492330" w:rsidP="00492330">
      <w:pPr>
        <w:pStyle w:val="SourceCode"/>
        <w:rPr>
          <w:rFonts w:ascii="Times New Roman" w:hAnsi="Times New Roman" w:cs="Times New Roman"/>
          <w:sz w:val="40"/>
          <w:szCs w:val="40"/>
        </w:rPr>
      </w:pPr>
      <w:r w:rsidRPr="001F3E76">
        <w:rPr>
          <w:rStyle w:val="VerbatimChar"/>
          <w:rFonts w:ascii="Times New Roman" w:hAnsi="Times New Roman" w:cs="Times New Roman"/>
          <w:sz w:val="40"/>
          <w:szCs w:val="40"/>
        </w:rPr>
        <w:t>Synthetic data for 30 customers saved to 'flipkart_customers_30.csv'.</w:t>
      </w:r>
    </w:p>
    <w:p w14:paraId="4C094D9D" w14:textId="4C80F76A" w:rsidR="00492330" w:rsidRPr="001F3E76" w:rsidRDefault="00492330" w:rsidP="00492330">
      <w:pPr>
        <w:pStyle w:val="FirstParagraph"/>
        <w:rPr>
          <w:rFonts w:ascii="Times New Roman" w:hAnsi="Times New Roman" w:cs="Times New Roman"/>
          <w:sz w:val="40"/>
          <w:szCs w:val="40"/>
        </w:rPr>
      </w:pPr>
      <w:r w:rsidRPr="001F3E76">
        <w:rPr>
          <w:rFonts w:ascii="Times New Roman" w:hAnsi="Times New Roman" w:cs="Times New Roman"/>
          <w:noProof/>
          <w:sz w:val="40"/>
          <w:szCs w:val="40"/>
        </w:rPr>
        <w:lastRenderedPageBreak/>
        <w:drawing>
          <wp:inline distT="0" distB="0" distL="0" distR="0" wp14:anchorId="1E607F95" wp14:editId="753D5208">
            <wp:extent cx="5334000" cy="4198620"/>
            <wp:effectExtent l="0" t="0" r="0" b="0"/>
            <wp:docPr id="1961800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4198620"/>
                    </a:xfrm>
                    <a:prstGeom prst="rect">
                      <a:avLst/>
                    </a:prstGeom>
                    <a:solidFill>
                      <a:srgbClr val="FFFFFF"/>
                    </a:solidFill>
                    <a:ln>
                      <a:noFill/>
                    </a:ln>
                  </pic:spPr>
                </pic:pic>
              </a:graphicData>
            </a:graphic>
          </wp:inline>
        </w:drawing>
      </w:r>
    </w:p>
    <w:p w14:paraId="1BF35C80" w14:textId="21FEE89B" w:rsidR="00492330" w:rsidRPr="001F3E76" w:rsidRDefault="00492330" w:rsidP="00492330">
      <w:pPr>
        <w:pStyle w:val="SourceCode"/>
        <w:rPr>
          <w:rStyle w:val="CommentTok"/>
          <w:rFonts w:ascii="Times New Roman" w:hAnsi="Times New Roman" w:cs="Times New Roman"/>
          <w:sz w:val="40"/>
          <w:szCs w:val="40"/>
        </w:rPr>
      </w:pP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Clustered Data:</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CustomerID  Age  AnnualIncome  PurchaseFrequency  AvgOrderValue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0            1   56        456730                 14           8506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1            2   46       1498079                 17           3068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2            3   32        954811                  4           5963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3            4   60        827035                 18           2527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4            5   25        948143                  8           3195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PreferredCategory  DiscountSensitivity  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Electronics             0.391911        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lastRenderedPageBreak/>
        <w:t xml:space="preserve">1            Fashion             0.209879        2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Fashion             0.420668        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3          Groceries             0.916146        0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4              Books             0.344919        2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5          HomeGoods             0.682921        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6        Electronics             0.100468        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7          Groceries             0.417312        1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Cluster Insights (Average Features per Cluster):</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Age  AnnualIncome  PurchaseFrequency  AvgOrderValue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36.285714  9.072700e+05          15.714286    5398.142857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44.125000  7.393701e+05           7.750000    7146.687500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40.142857  1.009533e+06          12.428571    2359.857143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DiscountSensitivity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0                   0.791965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1                   0.387120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2                   0.273192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Clustered data saved to 'flipkart_clustered_customers_30.csv'.</w:t>
      </w:r>
    </w:p>
    <w:p w14:paraId="62305385" w14:textId="77777777" w:rsidR="00492330" w:rsidRPr="001F3E76" w:rsidRDefault="00492330" w:rsidP="00492330">
      <w:pPr>
        <w:pStyle w:val="SourceCode"/>
        <w:rPr>
          <w:rFonts w:ascii="Times New Roman" w:hAnsi="Times New Roman" w:cs="Times New Roman"/>
          <w:sz w:val="40"/>
          <w:szCs w:val="40"/>
        </w:rPr>
      </w:pPr>
      <w:r w:rsidRPr="001F3E76">
        <w:rPr>
          <w:rStyle w:val="CommentTok"/>
          <w:rFonts w:ascii="Times New Roman" w:hAnsi="Times New Roman" w:cs="Times New Roman"/>
          <w:sz w:val="40"/>
          <w:szCs w:val="40"/>
        </w:rPr>
        <w:lastRenderedPageBreak/>
        <w:t># Visualizing the clusters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plt.figure(figsize</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8</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plt.scatter(data[</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data[</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c</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data[</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 cmap</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'viridis'</w:t>
      </w:r>
      <w:r w:rsidRPr="001F3E76">
        <w:rPr>
          <w:rStyle w:val="NormalTok"/>
          <w:rFonts w:ascii="Times New Roman" w:hAnsi="Times New Roman" w:cs="Times New Roman"/>
          <w:sz w:val="40"/>
          <w:szCs w:val="40"/>
        </w:rPr>
        <w:t>, s</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50</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plt.title(</w:t>
      </w:r>
      <w:r w:rsidRPr="001F3E76">
        <w:rPr>
          <w:rStyle w:val="StringTok"/>
          <w:rFonts w:ascii="Times New Roman" w:hAnsi="Times New Roman" w:cs="Times New Roman"/>
          <w:sz w:val="40"/>
          <w:szCs w:val="40"/>
        </w:rPr>
        <w:t>'Customer Segments based on Age and Income'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plt.xlabel(</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plt.ylabel(</w:t>
      </w:r>
      <w:r w:rsidRPr="001F3E76">
        <w:rPr>
          <w:rStyle w:val="StringTok"/>
          <w:rFonts w:ascii="Times New Roman" w:hAnsi="Times New Roman" w:cs="Times New Roman"/>
          <w:sz w:val="40"/>
          <w:szCs w:val="40"/>
        </w:rPr>
        <w:t>'Annual Income'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plt.colorbar(label</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plt.show()</w:t>
      </w:r>
    </w:p>
    <w:p w14:paraId="7300F7EB" w14:textId="0D610E40" w:rsidR="00492330" w:rsidRPr="001F3E76" w:rsidRDefault="00492330" w:rsidP="00492330">
      <w:pPr>
        <w:pStyle w:val="FirstParagraph"/>
        <w:rPr>
          <w:rFonts w:ascii="Times New Roman" w:hAnsi="Times New Roman" w:cs="Times New Roman"/>
          <w:b/>
          <w:bCs/>
          <w:sz w:val="40"/>
          <w:szCs w:val="40"/>
        </w:rPr>
      </w:pPr>
      <w:r w:rsidRPr="001F3E76">
        <w:rPr>
          <w:rFonts w:ascii="Times New Roman" w:hAnsi="Times New Roman" w:cs="Times New Roman"/>
          <w:noProof/>
          <w:sz w:val="40"/>
          <w:szCs w:val="40"/>
        </w:rPr>
        <w:drawing>
          <wp:inline distT="0" distB="0" distL="0" distR="0" wp14:anchorId="770B298D" wp14:editId="71560DEC">
            <wp:extent cx="5334000" cy="4282440"/>
            <wp:effectExtent l="0" t="0" r="0" b="3810"/>
            <wp:docPr id="56908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282440"/>
                    </a:xfrm>
                    <a:prstGeom prst="rect">
                      <a:avLst/>
                    </a:prstGeom>
                    <a:solidFill>
                      <a:srgbClr val="FFFFFF"/>
                    </a:solidFill>
                    <a:ln>
                      <a:noFill/>
                    </a:ln>
                  </pic:spPr>
                </pic:pic>
              </a:graphicData>
            </a:graphic>
          </wp:inline>
        </w:drawing>
      </w:r>
    </w:p>
    <w:p w14:paraId="0733F413" w14:textId="77777777" w:rsidR="00492330" w:rsidRPr="001F3E76" w:rsidRDefault="00492330" w:rsidP="00492330">
      <w:pPr>
        <w:pStyle w:val="BodyText"/>
        <w:rPr>
          <w:rStyle w:val="ImportTok"/>
          <w:rFonts w:ascii="Times New Roman" w:hAnsi="Times New Roman" w:cs="Times New Roman"/>
          <w:sz w:val="40"/>
          <w:szCs w:val="40"/>
        </w:rPr>
      </w:pPr>
      <w:r w:rsidRPr="001F3E76">
        <w:rPr>
          <w:rFonts w:ascii="Times New Roman" w:hAnsi="Times New Roman" w:cs="Times New Roman"/>
          <w:b/>
          <w:bCs/>
          <w:sz w:val="40"/>
          <w:szCs w:val="40"/>
        </w:rPr>
        <w:t>Now with customer names:</w:t>
      </w:r>
    </w:p>
    <w:p w14:paraId="6F27408F" w14:textId="77777777" w:rsidR="00492330" w:rsidRPr="001F3E76" w:rsidRDefault="00492330" w:rsidP="00492330">
      <w:pPr>
        <w:pStyle w:val="SourceCode"/>
        <w:rPr>
          <w:rStyle w:val="VerbatimChar"/>
          <w:rFonts w:ascii="Times New Roman" w:hAnsi="Times New Roman" w:cs="Times New Roman"/>
          <w:sz w:val="40"/>
          <w:szCs w:val="40"/>
        </w:rPr>
      </w:pP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pandas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pd</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numpy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np</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lastRenderedPageBreak/>
        <w:t>import</w:t>
      </w:r>
      <w:r w:rsidRPr="001F3E76">
        <w:rPr>
          <w:rStyle w:val="NormalTok"/>
          <w:rFonts w:ascii="Times New Roman" w:hAnsi="Times New Roman" w:cs="Times New Roman"/>
          <w:sz w:val="40"/>
          <w:szCs w:val="40"/>
        </w:rPr>
        <w:t xml:space="preserve"> matplotlib.pyplot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plt</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seaborn </w:t>
      </w:r>
      <w:r w:rsidRPr="001F3E76">
        <w:rPr>
          <w:rStyle w:val="ImportTok"/>
          <w:rFonts w:ascii="Times New Roman" w:hAnsi="Times New Roman" w:cs="Times New Roman"/>
          <w:sz w:val="40"/>
          <w:szCs w:val="40"/>
        </w:rPr>
        <w:t>as</w:t>
      </w:r>
      <w:r w:rsidRPr="001F3E76">
        <w:rPr>
          <w:rStyle w:val="NormalTok"/>
          <w:rFonts w:ascii="Times New Roman" w:hAnsi="Times New Roman" w:cs="Times New Roman"/>
          <w:sz w:val="40"/>
          <w:szCs w:val="40"/>
        </w:rPr>
        <w:t xml:space="preserve"> sns</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from</w:t>
      </w:r>
      <w:r w:rsidRPr="001F3E76">
        <w:rPr>
          <w:rStyle w:val="NormalTok"/>
          <w:rFonts w:ascii="Times New Roman" w:hAnsi="Times New Roman" w:cs="Times New Roman"/>
          <w:sz w:val="40"/>
          <w:szCs w:val="40"/>
        </w:rPr>
        <w:t xml:space="preserve"> sklearn.cluster </w:t>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KMeans</w:t>
      </w:r>
      <w:r w:rsidRPr="001F3E76">
        <w:rPr>
          <w:rFonts w:ascii="Times New Roman" w:hAnsi="Times New Roman" w:cs="Times New Roman"/>
          <w:sz w:val="40"/>
          <w:szCs w:val="40"/>
        </w:rPr>
        <w:br/>
      </w:r>
      <w:r w:rsidRPr="001F3E76">
        <w:rPr>
          <w:rStyle w:val="ImportTok"/>
          <w:rFonts w:ascii="Times New Roman" w:hAnsi="Times New Roman" w:cs="Times New Roman"/>
          <w:sz w:val="40"/>
          <w:szCs w:val="40"/>
        </w:rPr>
        <w:t>from</w:t>
      </w:r>
      <w:r w:rsidRPr="001F3E76">
        <w:rPr>
          <w:rStyle w:val="NormalTok"/>
          <w:rFonts w:ascii="Times New Roman" w:hAnsi="Times New Roman" w:cs="Times New Roman"/>
          <w:sz w:val="40"/>
          <w:szCs w:val="40"/>
        </w:rPr>
        <w:t xml:space="preserve"> sklearn.preprocessing </w:t>
      </w:r>
      <w:r w:rsidRPr="001F3E76">
        <w:rPr>
          <w:rStyle w:val="ImportTok"/>
          <w:rFonts w:ascii="Times New Roman" w:hAnsi="Times New Roman" w:cs="Times New Roman"/>
          <w:sz w:val="40"/>
          <w:szCs w:val="40"/>
        </w:rPr>
        <w:t>import</w:t>
      </w:r>
      <w:r w:rsidRPr="001F3E76">
        <w:rPr>
          <w:rStyle w:val="NormalTok"/>
          <w:rFonts w:ascii="Times New Roman" w:hAnsi="Times New Roman" w:cs="Times New Roman"/>
          <w:sz w:val="40"/>
          <w:szCs w:val="40"/>
        </w:rPr>
        <w:t xml:space="preserve"> StandardScaler</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1: Generate synthetic dataset for Flipkart customers (Only 30 customers)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np.random.seed(</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customer_count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30</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Sample Indian customer names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customer_names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"Aarav"</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"Vihaan"</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"Ishaan"</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"Kabir"</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"Aryan"</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"Anaya"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"Myra"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"Aadhya"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"Siya"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"Riya"</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"Neha"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"Rohan"</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"Ritik"</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"Sanya"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"Harsh"</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"Tushar"</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"Soham"</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"Ira"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"Vivaan"</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"Kavya"</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"Yash"</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"Kunal"</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"Raj"</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"Tanvi"</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"Krishna"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"Aditya"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"Meera"</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"Dev"</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"Anjali"</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"Sakshi"</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Generating random customer data</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age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18</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65</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annual_income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300000</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1500000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purchase_frequency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20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avg_order_value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np.random.randint(</w:t>
      </w:r>
      <w:r w:rsidRPr="001F3E76">
        <w:rPr>
          <w:rStyle w:val="DecValTok"/>
          <w:rFonts w:ascii="Times New Roman" w:hAnsi="Times New Roman" w:cs="Times New Roman"/>
          <w:sz w:val="40"/>
          <w:szCs w:val="40"/>
        </w:rPr>
        <w:t>500</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10000</w:t>
      </w:r>
      <w:r w:rsidRPr="001F3E76">
        <w:rPr>
          <w:rStyle w:val="NormalTok"/>
          <w:rFonts w:ascii="Times New Roman" w:hAnsi="Times New Roman" w:cs="Times New Roman"/>
          <w:sz w:val="40"/>
          <w:szCs w:val="40"/>
        </w:rPr>
        <w:t xml:space="preserve">, </w:t>
      </w:r>
      <w:r w:rsidRPr="001F3E76">
        <w:rPr>
          <w:rStyle w:val="NormalTok"/>
          <w:rFonts w:ascii="Times New Roman" w:hAnsi="Times New Roman" w:cs="Times New Roman"/>
          <w:sz w:val="40"/>
          <w:szCs w:val="40"/>
        </w:rPr>
        <w:lastRenderedPageBreak/>
        <w:t>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preferred_category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np.random.choice([</w:t>
      </w:r>
      <w:r w:rsidRPr="001F3E76">
        <w:rPr>
          <w:rStyle w:val="StringTok"/>
          <w:rFonts w:ascii="Times New Roman" w:hAnsi="Times New Roman" w:cs="Times New Roman"/>
          <w:sz w:val="40"/>
          <w:szCs w:val="40"/>
        </w:rPr>
        <w:t>'Electronics'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'Fashion'</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'HomeGoods'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'Groceries'</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'Books'</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discount_sensitivity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np.random.uniform(</w:t>
      </w:r>
      <w:r w:rsidRPr="001F3E76">
        <w:rPr>
          <w:rStyle w:val="FloatTok"/>
          <w:rFonts w:ascii="Times New Roman" w:hAnsi="Times New Roman" w:cs="Times New Roman"/>
          <w:sz w:val="40"/>
          <w:szCs w:val="40"/>
        </w:rPr>
        <w:t>0.1</w:t>
      </w:r>
      <w:r w:rsidRPr="001F3E76">
        <w:rPr>
          <w:rStyle w:val="NormalTok"/>
          <w:rFonts w:ascii="Times New Roman" w:hAnsi="Times New Roman" w:cs="Times New Roman"/>
          <w:sz w:val="40"/>
          <w:szCs w:val="40"/>
        </w:rPr>
        <w:t xml:space="preserve">, </w:t>
      </w:r>
      <w:r w:rsidRPr="001F3E76">
        <w:rPr>
          <w:rStyle w:val="FloatTok"/>
          <w:rFonts w:ascii="Times New Roman" w:hAnsi="Times New Roman" w:cs="Times New Roman"/>
          <w:sz w:val="40"/>
          <w:szCs w:val="40"/>
        </w:rPr>
        <w:t>1.0</w:t>
      </w:r>
      <w:r w:rsidRPr="001F3E76">
        <w:rPr>
          <w:rStyle w:val="NormalTok"/>
          <w:rFonts w:ascii="Times New Roman" w:hAnsi="Times New Roman" w:cs="Times New Roman"/>
          <w:sz w:val="40"/>
          <w:szCs w:val="40"/>
        </w:rPr>
        <w:t>, customer_count)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Create DataFrame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pd.DataFrame({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'CustomerID'</w:t>
      </w:r>
      <w:r w:rsidRPr="001F3E76">
        <w:rPr>
          <w:rStyle w:val="NormalTok"/>
          <w:rFonts w:ascii="Times New Roman" w:hAnsi="Times New Roman" w:cs="Times New Roman"/>
          <w:sz w:val="40"/>
          <w:szCs w:val="40"/>
        </w:rPr>
        <w:t xml:space="preserve">: </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customer_count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'Name'</w:t>
      </w:r>
      <w:r w:rsidRPr="001F3E76">
        <w:rPr>
          <w:rStyle w:val="NormalTok"/>
          <w:rFonts w:ascii="Times New Roman" w:hAnsi="Times New Roman" w:cs="Times New Roman"/>
          <w:sz w:val="40"/>
          <w:szCs w:val="40"/>
        </w:rPr>
        <w:t>: customer_names,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age,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annual_income,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purchase_frequency,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avg_order_value,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'PreferredCategory'</w:t>
      </w:r>
      <w:r w:rsidRPr="001F3E76">
        <w:rPr>
          <w:rStyle w:val="NormalTok"/>
          <w:rFonts w:ascii="Times New Roman" w:hAnsi="Times New Roman" w:cs="Times New Roman"/>
          <w:sz w:val="40"/>
          <w:szCs w:val="40"/>
        </w:rPr>
        <w:t>: preferred_category,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'DiscountSensitivity'</w:t>
      </w:r>
      <w:r w:rsidRPr="001F3E76">
        <w:rPr>
          <w:rStyle w:val="NormalTok"/>
          <w:rFonts w:ascii="Times New Roman" w:hAnsi="Times New Roman" w:cs="Times New Roman"/>
          <w:sz w:val="40"/>
          <w:szCs w:val="40"/>
        </w:rPr>
        <w:t>: discount_sensitivity</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Save the generated data to CSV</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data.to_csv(</w:t>
      </w:r>
      <w:r w:rsidRPr="001F3E76">
        <w:rPr>
          <w:rStyle w:val="StringTok"/>
          <w:rFonts w:ascii="Times New Roman" w:hAnsi="Times New Roman" w:cs="Times New Roman"/>
          <w:sz w:val="40"/>
          <w:szCs w:val="40"/>
        </w:rPr>
        <w:t>'flipkart_customers_30.csv'</w:t>
      </w:r>
      <w:r w:rsidRPr="001F3E76">
        <w:rPr>
          <w:rStyle w:val="NormalTok"/>
          <w:rFonts w:ascii="Times New Roman" w:hAnsi="Times New Roman" w:cs="Times New Roman"/>
          <w:sz w:val="40"/>
          <w:szCs w:val="40"/>
        </w:rPr>
        <w:t>, index</w:t>
      </w:r>
      <w:r w:rsidRPr="001F3E76">
        <w:rPr>
          <w:rStyle w:val="OperatorTok"/>
          <w:rFonts w:ascii="Times New Roman" w:hAnsi="Times New Roman" w:cs="Times New Roman"/>
          <w:sz w:val="40"/>
          <w:szCs w:val="40"/>
        </w:rPr>
        <w:t>=</w:t>
      </w:r>
      <w:r w:rsidRPr="001F3E76">
        <w:rPr>
          <w:rStyle w:val="VariableTok"/>
          <w:rFonts w:ascii="Times New Roman" w:hAnsi="Times New Roman" w:cs="Times New Roman"/>
          <w:sz w:val="40"/>
          <w:szCs w:val="40"/>
        </w:rPr>
        <w:t>False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"Synthetic data saved to 'flipkart_customers_30.csv'."</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2: Preprocess the data (only numeric features for clustering)</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numeric_data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data[[</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lastRenderedPageBreak/>
        <w:t>'DiscountSensitivity'</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Standardize the data</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scaler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StandardScaler()</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scaled_data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scaler.fit_transform(numeric_data)</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3: Elbow Method to determine the optimal number of clusters (K)</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wcss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Fonts w:ascii="Times New Roman" w:hAnsi="Times New Roman" w:cs="Times New Roman"/>
          <w:sz w:val="40"/>
          <w:szCs w:val="40"/>
        </w:rPr>
        <w:br/>
      </w:r>
      <w:r w:rsidRPr="001F3E76">
        <w:rPr>
          <w:rStyle w:val="ControlFlowTok"/>
          <w:rFonts w:ascii="Times New Roman" w:hAnsi="Times New Roman" w:cs="Times New Roman"/>
          <w:sz w:val="40"/>
          <w:szCs w:val="40"/>
        </w:rPr>
        <w:t>for</w:t>
      </w:r>
      <w:r w:rsidRPr="001F3E76">
        <w:rPr>
          <w:rStyle w:val="NormalTok"/>
          <w:rFonts w:ascii="Times New Roman" w:hAnsi="Times New Roman" w:cs="Times New Roman"/>
          <w:sz w:val="40"/>
          <w:szCs w:val="40"/>
        </w:rPr>
        <w:t xml:space="preserve"> i </w:t>
      </w:r>
      <w:r w:rsidRPr="001F3E76">
        <w:rPr>
          <w:rStyle w:val="KeywordTok"/>
          <w:rFonts w:ascii="Times New Roman" w:hAnsi="Times New Roman" w:cs="Times New Roman"/>
          <w:sz w:val="40"/>
          <w:szCs w:val="40"/>
        </w:rPr>
        <w:t>in</w:t>
      </w:r>
      <w:r w:rsidRPr="001F3E76">
        <w:rPr>
          <w:rStyle w:val="NormalTok"/>
          <w:rFonts w:ascii="Times New Roman" w:hAnsi="Times New Roman" w:cs="Times New Roman"/>
          <w:sz w:val="40"/>
          <w:szCs w:val="40"/>
        </w:rPr>
        <w:t xml:space="preserve"> </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11</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kmeans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KMeans(n_clusters</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i, random_state</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 n_init</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10</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kmeans.fit(scaled_data)</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wcss.append(kmeans.inertia_)</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Plot the Elbow Method</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plt.figure(figsize</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8</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plt.plot(</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11</w:t>
      </w:r>
      <w:r w:rsidRPr="001F3E76">
        <w:rPr>
          <w:rStyle w:val="NormalTok"/>
          <w:rFonts w:ascii="Times New Roman" w:hAnsi="Times New Roman" w:cs="Times New Roman"/>
          <w:sz w:val="40"/>
          <w:szCs w:val="40"/>
        </w:rPr>
        <w:t>), wcss, marker</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'o'</w:t>
      </w:r>
      <w:r w:rsidRPr="001F3E76">
        <w:rPr>
          <w:rStyle w:val="NormalTok"/>
          <w:rFonts w:ascii="Times New Roman" w:hAnsi="Times New Roman" w:cs="Times New Roman"/>
          <w:sz w:val="40"/>
          <w:szCs w:val="40"/>
        </w:rPr>
        <w:t>, linestyle</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NormalTok"/>
          <w:rFonts w:ascii="Times New Roman" w:hAnsi="Times New Roman" w:cs="Times New Roman"/>
          <w:sz w:val="40"/>
          <w:szCs w:val="40"/>
        </w:rPr>
        <w:t>, color</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'b'</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plt.title(</w:t>
      </w:r>
      <w:r w:rsidRPr="001F3E76">
        <w:rPr>
          <w:rStyle w:val="StringTok"/>
          <w:rFonts w:ascii="Times New Roman" w:hAnsi="Times New Roman" w:cs="Times New Roman"/>
          <w:sz w:val="40"/>
          <w:szCs w:val="40"/>
        </w:rPr>
        <w:t>'Elbow Method for Optimal K (30 Customers)'</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plt.xlabel(</w:t>
      </w:r>
      <w:r w:rsidRPr="001F3E76">
        <w:rPr>
          <w:rStyle w:val="StringTok"/>
          <w:rFonts w:ascii="Times New Roman" w:hAnsi="Times New Roman" w:cs="Times New Roman"/>
          <w:sz w:val="40"/>
          <w:szCs w:val="40"/>
        </w:rPr>
        <w:t>'Number of Clusters'</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plt.ylabel(</w:t>
      </w:r>
      <w:r w:rsidRPr="001F3E76">
        <w:rPr>
          <w:rStyle w:val="StringTok"/>
          <w:rFonts w:ascii="Times New Roman" w:hAnsi="Times New Roman" w:cs="Times New Roman"/>
          <w:sz w:val="40"/>
          <w:szCs w:val="40"/>
        </w:rPr>
        <w:t>'WCSS (Inertia)'</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plt.grid(</w:t>
      </w:r>
      <w:r w:rsidRPr="001F3E76">
        <w:rPr>
          <w:rStyle w:val="VariableTok"/>
          <w:rFonts w:ascii="Times New Roman" w:hAnsi="Times New Roman" w:cs="Times New Roman"/>
          <w:sz w:val="40"/>
          <w:szCs w:val="40"/>
        </w:rPr>
        <w:t>True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plt.show()</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4: Apply K-Means with the selected number of clusters (K=3 or 4)</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optimal_k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3</w:t>
      </w:r>
      <w:r w:rsidRPr="001F3E76">
        <w:rPr>
          <w:rStyle w:val="NormalTok"/>
          <w:rFonts w:ascii="Times New Roman" w:hAnsi="Times New Roman" w:cs="Times New Roman"/>
          <w:sz w:val="40"/>
          <w:szCs w:val="40"/>
        </w:rPr>
        <w:t xml:space="preserve">  </w:t>
      </w:r>
      <w:r w:rsidRPr="001F3E76">
        <w:rPr>
          <w:rStyle w:val="CommentTok"/>
          <w:rFonts w:ascii="Times New Roman" w:hAnsi="Times New Roman" w:cs="Times New Roman"/>
          <w:sz w:val="40"/>
          <w:szCs w:val="40"/>
        </w:rPr>
        <w:t># Adjust based on the elbow plot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lastRenderedPageBreak/>
        <w:t xml:space="preserve">kmeans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KMeans(n_clusters</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optimal_k, random_state</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42</w:t>
      </w:r>
      <w:r w:rsidRPr="001F3E76">
        <w:rPr>
          <w:rStyle w:val="NormalTok"/>
          <w:rFonts w:ascii="Times New Roman" w:hAnsi="Times New Roman" w:cs="Times New Roman"/>
          <w:sz w:val="40"/>
          <w:szCs w:val="40"/>
        </w:rPr>
        <w:t>, n_init</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10</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 xml:space="preserve">]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kmeans.fit_predict(scaled_data)</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5: Show the first few rows of the dataset with cluster labels</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CharTok"/>
          <w:rFonts w:ascii="Times New Roman" w:hAnsi="Times New Roman" w:cs="Times New Roman"/>
          <w:sz w:val="40"/>
          <w:szCs w:val="40"/>
        </w:rPr>
        <w:t>\n</w:t>
      </w:r>
      <w:r w:rsidRPr="001F3E76">
        <w:rPr>
          <w:rStyle w:val="StringTok"/>
          <w:rFonts w:ascii="Times New Roman" w:hAnsi="Times New Roman" w:cs="Times New Roman"/>
          <w:sz w:val="40"/>
          <w:szCs w:val="40"/>
        </w:rPr>
        <w:t>Clustered Data:"</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(data)</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6: Cluster insights (mean of numeric features within each cluster)</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numeric_columns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'PurchaseFrequency'</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'AvgOrderValue'</w:t>
      </w:r>
      <w:r w:rsidRPr="001F3E76">
        <w:rPr>
          <w:rStyle w:val="NormalTok"/>
          <w:rFonts w:ascii="Times New Roman" w:hAnsi="Times New Roman" w:cs="Times New Roman"/>
          <w:sz w:val="40"/>
          <w:szCs w:val="40"/>
        </w:rPr>
        <w:t xml:space="preserve">, </w:t>
      </w:r>
      <w:r w:rsidRPr="001F3E76">
        <w:rPr>
          <w:rStyle w:val="StringTok"/>
          <w:rFonts w:ascii="Times New Roman" w:hAnsi="Times New Roman" w:cs="Times New Roman"/>
          <w:sz w:val="40"/>
          <w:szCs w:val="40"/>
        </w:rPr>
        <w:t>'DiscountSensitivity'</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cluster_insights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data.groupby(</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)[numeric_columns].mean()</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Display the cluster insights</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CharTok"/>
          <w:rFonts w:ascii="Times New Roman" w:hAnsi="Times New Roman" w:cs="Times New Roman"/>
          <w:sz w:val="40"/>
          <w:szCs w:val="40"/>
        </w:rPr>
        <w:t>\n</w:t>
      </w:r>
      <w:r w:rsidRPr="001F3E76">
        <w:rPr>
          <w:rStyle w:val="StringTok"/>
          <w:rFonts w:ascii="Times New Roman" w:hAnsi="Times New Roman" w:cs="Times New Roman"/>
          <w:sz w:val="40"/>
          <w:szCs w:val="40"/>
        </w:rPr>
        <w:t>Cluster Insights (Average Features per Cluster):"</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(cluster_insights)</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Save clustered data to CSV</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data.to_csv(</w:t>
      </w:r>
      <w:r w:rsidRPr="001F3E76">
        <w:rPr>
          <w:rStyle w:val="StringTok"/>
          <w:rFonts w:ascii="Times New Roman" w:hAnsi="Times New Roman" w:cs="Times New Roman"/>
          <w:sz w:val="40"/>
          <w:szCs w:val="40"/>
        </w:rPr>
        <w:t>'flipkart_clustered_customers_30.csv'</w:t>
      </w:r>
      <w:r w:rsidRPr="001F3E76">
        <w:rPr>
          <w:rStyle w:val="NormalTok"/>
          <w:rFonts w:ascii="Times New Roman" w:hAnsi="Times New Roman" w:cs="Times New Roman"/>
          <w:sz w:val="40"/>
          <w:szCs w:val="40"/>
        </w:rPr>
        <w:t>, index</w:t>
      </w:r>
      <w:r w:rsidRPr="001F3E76">
        <w:rPr>
          <w:rStyle w:val="OperatorTok"/>
          <w:rFonts w:ascii="Times New Roman" w:hAnsi="Times New Roman" w:cs="Times New Roman"/>
          <w:sz w:val="40"/>
          <w:szCs w:val="40"/>
        </w:rPr>
        <w:t>=</w:t>
      </w:r>
      <w:r w:rsidRPr="001F3E76">
        <w:rPr>
          <w:rStyle w:val="VariableTok"/>
          <w:rFonts w:ascii="Times New Roman" w:hAnsi="Times New Roman" w:cs="Times New Roman"/>
          <w:sz w:val="40"/>
          <w:szCs w:val="40"/>
        </w:rPr>
        <w:t>False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BuiltInTok"/>
          <w:rFonts w:ascii="Times New Roman" w:hAnsi="Times New Roman" w:cs="Times New Roman"/>
          <w:sz w:val="40"/>
          <w:szCs w:val="40"/>
        </w:rPr>
        <w:t>print</w:t>
      </w:r>
      <w:r w:rsidRPr="001F3E76">
        <w:rPr>
          <w:rStyle w:val="NormalTok"/>
          <w:rFonts w:ascii="Times New Roman" w:hAnsi="Times New Roman" w:cs="Times New Roman"/>
          <w:sz w:val="40"/>
          <w:szCs w:val="40"/>
        </w:rPr>
        <w:t>(</w:t>
      </w:r>
      <w:r w:rsidRPr="001F3E76">
        <w:rPr>
          <w:rStyle w:val="StringTok"/>
          <w:rFonts w:ascii="Times New Roman" w:hAnsi="Times New Roman" w:cs="Times New Roman"/>
          <w:sz w:val="40"/>
          <w:szCs w:val="40"/>
        </w:rPr>
        <w:t>"</w:t>
      </w:r>
      <w:r w:rsidRPr="001F3E76">
        <w:rPr>
          <w:rStyle w:val="CharTok"/>
          <w:rFonts w:ascii="Times New Roman" w:hAnsi="Times New Roman" w:cs="Times New Roman"/>
          <w:sz w:val="40"/>
          <w:szCs w:val="40"/>
        </w:rPr>
        <w:t>\n</w:t>
      </w:r>
      <w:r w:rsidRPr="001F3E76">
        <w:rPr>
          <w:rStyle w:val="StringTok"/>
          <w:rFonts w:ascii="Times New Roman" w:hAnsi="Times New Roman" w:cs="Times New Roman"/>
          <w:sz w:val="40"/>
          <w:szCs w:val="40"/>
        </w:rPr>
        <w:t>Clustered data saved to 'flipkart_clustered_customers_30.csv'."</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Step 7: Visualizing the Clusters (Age vs Annual Income)</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lastRenderedPageBreak/>
        <w:t>plt.figure(figsize</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w:t>
      </w:r>
      <w:r w:rsidRPr="001F3E76">
        <w:rPr>
          <w:rStyle w:val="DecValTok"/>
          <w:rFonts w:ascii="Times New Roman" w:hAnsi="Times New Roman" w:cs="Times New Roman"/>
          <w:sz w:val="40"/>
          <w:szCs w:val="40"/>
        </w:rPr>
        <w:t>10</w:t>
      </w:r>
      <w:r w:rsidRPr="001F3E76">
        <w:rPr>
          <w:rStyle w:val="NormalTok"/>
          <w:rFonts w:ascii="Times New Roman" w:hAnsi="Times New Roman" w:cs="Times New Roman"/>
          <w:sz w:val="40"/>
          <w:szCs w:val="40"/>
        </w:rPr>
        <w:t xml:space="preserve">, </w:t>
      </w:r>
      <w:r w:rsidRPr="001F3E76">
        <w:rPr>
          <w:rStyle w:val="DecValTok"/>
          <w:rFonts w:ascii="Times New Roman" w:hAnsi="Times New Roman" w:cs="Times New Roman"/>
          <w:sz w:val="40"/>
          <w:szCs w:val="40"/>
        </w:rPr>
        <w:t>6</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sns.scatterplot(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x</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data[</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 y</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data[</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 hue</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data[</w:t>
      </w:r>
      <w:r w:rsidRPr="001F3E76">
        <w:rPr>
          <w:rStyle w:val="StringTok"/>
          <w:rFonts w:ascii="Times New Roman" w:hAnsi="Times New Roman" w:cs="Times New Roman"/>
          <w:sz w:val="40"/>
          <w:szCs w:val="40"/>
        </w:rPr>
        <w:t>'Cluster'</w:t>
      </w:r>
      <w:r w:rsidRPr="001F3E76">
        <w:rPr>
          <w:rStyle w:val="NormalTok"/>
          <w:rFonts w:ascii="Times New Roman" w:hAnsi="Times New Roman" w:cs="Times New Roman"/>
          <w:sz w:val="40"/>
          <w:szCs w:val="40"/>
        </w:rPr>
        <w:t>], palette</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'viridis'</w:t>
      </w:r>
      <w:r w:rsidRPr="001F3E76">
        <w:rPr>
          <w:rStyle w:val="NormalTok"/>
          <w:rFonts w:ascii="Times New Roman" w:hAnsi="Times New Roman" w:cs="Times New Roman"/>
          <w:sz w:val="40"/>
          <w:szCs w:val="40"/>
        </w:rPr>
        <w:t>, s</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100</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Mark centroids</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centroids </w:t>
      </w:r>
      <w:r w:rsidRPr="001F3E76">
        <w:rPr>
          <w:rStyle w:val="OperatorTok"/>
          <w:rFonts w:ascii="Times New Roman" w:hAnsi="Times New Roman" w:cs="Times New Roman"/>
          <w:sz w:val="40"/>
          <w:szCs w:val="40"/>
        </w:rPr>
        <w:t>=</w:t>
      </w:r>
      <w:r w:rsidRPr="001F3E76">
        <w:rPr>
          <w:rStyle w:val="NormalTok"/>
          <w:rFonts w:ascii="Times New Roman" w:hAnsi="Times New Roman" w:cs="Times New Roman"/>
          <w:sz w:val="40"/>
          <w:szCs w:val="40"/>
        </w:rPr>
        <w:t xml:space="preserve"> scaler.inverse_transform(kmeans.cluster_centers_)</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plt.scatter(centroids[:, </w:t>
      </w:r>
      <w:r w:rsidRPr="001F3E76">
        <w:rPr>
          <w:rStyle w:val="DecValTok"/>
          <w:rFonts w:ascii="Times New Roman" w:hAnsi="Times New Roman" w:cs="Times New Roman"/>
          <w:sz w:val="40"/>
          <w:szCs w:val="40"/>
        </w:rPr>
        <w:t>0</w:t>
      </w:r>
      <w:r w:rsidRPr="001F3E76">
        <w:rPr>
          <w:rStyle w:val="NormalTok"/>
          <w:rFonts w:ascii="Times New Roman" w:hAnsi="Times New Roman" w:cs="Times New Roman"/>
          <w:sz w:val="40"/>
          <w:szCs w:val="40"/>
        </w:rPr>
        <w:t xml:space="preserve">], centroids[:, </w:t>
      </w:r>
      <w:r w:rsidRPr="001F3E76">
        <w:rPr>
          <w:rStyle w:val="DecValTok"/>
          <w:rFonts w:ascii="Times New Roman" w:hAnsi="Times New Roman" w:cs="Times New Roman"/>
          <w:sz w:val="40"/>
          <w:szCs w:val="40"/>
        </w:rPr>
        <w:t>1</w:t>
      </w:r>
      <w:r w:rsidRPr="001F3E76">
        <w:rPr>
          <w:rStyle w:val="NormalTok"/>
          <w:rFonts w:ascii="Times New Roman" w:hAnsi="Times New Roman" w:cs="Times New Roman"/>
          <w:sz w:val="40"/>
          <w:szCs w:val="40"/>
        </w:rPr>
        <w:t>], marker</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'X'</w:t>
      </w:r>
      <w:r w:rsidRPr="001F3E76">
        <w:rPr>
          <w:rStyle w:val="NormalTok"/>
          <w:rFonts w:ascii="Times New Roman" w:hAnsi="Times New Roman" w:cs="Times New Roman"/>
          <w:sz w:val="40"/>
          <w:szCs w:val="40"/>
        </w:rPr>
        <w:t>, s</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200</w:t>
      </w:r>
      <w:r w:rsidRPr="001F3E76">
        <w:rPr>
          <w:rStyle w:val="NormalTok"/>
          <w:rFonts w:ascii="Times New Roman" w:hAnsi="Times New Roman" w:cs="Times New Roman"/>
          <w:sz w:val="40"/>
          <w:szCs w:val="40"/>
        </w:rPr>
        <w:t>, c</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'red'</w:t>
      </w:r>
      <w:r w:rsidRPr="001F3E76">
        <w:rPr>
          <w:rStyle w:val="NormalTok"/>
          <w:rFonts w:ascii="Times New Roman" w:hAnsi="Times New Roman" w:cs="Times New Roman"/>
          <w:sz w:val="40"/>
          <w:szCs w:val="40"/>
        </w:rPr>
        <w:t>, label</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'Centroids'</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CommentTok"/>
          <w:rFonts w:ascii="Times New Roman" w:hAnsi="Times New Roman" w:cs="Times New Roman"/>
          <w:sz w:val="40"/>
          <w:szCs w:val="40"/>
        </w:rPr>
        <w:t># Add customer names to points</w:t>
      </w:r>
      <w:r w:rsidRPr="001F3E76">
        <w:rPr>
          <w:rFonts w:ascii="Times New Roman" w:hAnsi="Times New Roman" w:cs="Times New Roman"/>
          <w:sz w:val="40"/>
          <w:szCs w:val="40"/>
        </w:rPr>
        <w:br/>
      </w:r>
      <w:r w:rsidRPr="001F3E76">
        <w:rPr>
          <w:rStyle w:val="ControlFlowTok"/>
          <w:rFonts w:ascii="Times New Roman" w:hAnsi="Times New Roman" w:cs="Times New Roman"/>
          <w:sz w:val="40"/>
          <w:szCs w:val="40"/>
        </w:rPr>
        <w:t>for</w:t>
      </w:r>
      <w:r w:rsidRPr="001F3E76">
        <w:rPr>
          <w:rStyle w:val="NormalTok"/>
          <w:rFonts w:ascii="Times New Roman" w:hAnsi="Times New Roman" w:cs="Times New Roman"/>
          <w:sz w:val="40"/>
          <w:szCs w:val="40"/>
        </w:rPr>
        <w:t xml:space="preserve"> i </w:t>
      </w:r>
      <w:r w:rsidRPr="001F3E76">
        <w:rPr>
          <w:rStyle w:val="KeywordTok"/>
          <w:rFonts w:ascii="Times New Roman" w:hAnsi="Times New Roman" w:cs="Times New Roman"/>
          <w:sz w:val="40"/>
          <w:szCs w:val="40"/>
        </w:rPr>
        <w:t>in</w:t>
      </w:r>
      <w:r w:rsidRPr="001F3E76">
        <w:rPr>
          <w:rStyle w:val="NormalTok"/>
          <w:rFonts w:ascii="Times New Roman" w:hAnsi="Times New Roman" w:cs="Times New Roman"/>
          <w:sz w:val="40"/>
          <w:szCs w:val="40"/>
        </w:rPr>
        <w:t xml:space="preserve"> </w:t>
      </w:r>
      <w:r w:rsidRPr="001F3E76">
        <w:rPr>
          <w:rStyle w:val="BuiltInTok"/>
          <w:rFonts w:ascii="Times New Roman" w:hAnsi="Times New Roman" w:cs="Times New Roman"/>
          <w:sz w:val="40"/>
          <w:szCs w:val="40"/>
        </w:rPr>
        <w:t>range</w:t>
      </w:r>
      <w:r w:rsidRPr="001F3E76">
        <w:rPr>
          <w:rStyle w:val="NormalTok"/>
          <w:rFonts w:ascii="Times New Roman" w:hAnsi="Times New Roman" w:cs="Times New Roman"/>
          <w:sz w:val="40"/>
          <w:szCs w:val="40"/>
        </w:rPr>
        <w:t>(customer_count):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 xml:space="preserve">    plt.text(data[</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][i], data[</w:t>
      </w:r>
      <w:r w:rsidRPr="001F3E76">
        <w:rPr>
          <w:rStyle w:val="StringTok"/>
          <w:rFonts w:ascii="Times New Roman" w:hAnsi="Times New Roman" w:cs="Times New Roman"/>
          <w:sz w:val="40"/>
          <w:szCs w:val="40"/>
        </w:rPr>
        <w:t>'AnnualIncome'</w:t>
      </w:r>
      <w:r w:rsidRPr="001F3E76">
        <w:rPr>
          <w:rStyle w:val="NormalTok"/>
          <w:rFonts w:ascii="Times New Roman" w:hAnsi="Times New Roman" w:cs="Times New Roman"/>
          <w:sz w:val="40"/>
          <w:szCs w:val="40"/>
        </w:rPr>
        <w:t>][i], data[</w:t>
      </w:r>
      <w:r w:rsidRPr="001F3E76">
        <w:rPr>
          <w:rStyle w:val="StringTok"/>
          <w:rFonts w:ascii="Times New Roman" w:hAnsi="Times New Roman" w:cs="Times New Roman"/>
          <w:sz w:val="40"/>
          <w:szCs w:val="40"/>
        </w:rPr>
        <w:t>'Name'</w:t>
      </w:r>
      <w:r w:rsidRPr="001F3E76">
        <w:rPr>
          <w:rStyle w:val="NormalTok"/>
          <w:rFonts w:ascii="Times New Roman" w:hAnsi="Times New Roman" w:cs="Times New Roman"/>
          <w:sz w:val="40"/>
          <w:szCs w:val="40"/>
        </w:rPr>
        <w:t>][i], fontsize</w:t>
      </w:r>
      <w:r w:rsidRPr="001F3E76">
        <w:rPr>
          <w:rStyle w:val="OperatorTok"/>
          <w:rFonts w:ascii="Times New Roman" w:hAnsi="Times New Roman" w:cs="Times New Roman"/>
          <w:sz w:val="40"/>
          <w:szCs w:val="40"/>
        </w:rPr>
        <w:t>=</w:t>
      </w:r>
      <w:r w:rsidRPr="001F3E76">
        <w:rPr>
          <w:rStyle w:val="DecValTok"/>
          <w:rFonts w:ascii="Times New Roman" w:hAnsi="Times New Roman" w:cs="Times New Roman"/>
          <w:sz w:val="40"/>
          <w:szCs w:val="40"/>
        </w:rPr>
        <w:t>9</w:t>
      </w:r>
      <w:r w:rsidRPr="001F3E76">
        <w:rPr>
          <w:rStyle w:val="NormalTok"/>
          <w:rFonts w:ascii="Times New Roman" w:hAnsi="Times New Roman" w:cs="Times New Roman"/>
          <w:sz w:val="40"/>
          <w:szCs w:val="40"/>
        </w:rPr>
        <w:t>, ha</w:t>
      </w:r>
      <w:r w:rsidRPr="001F3E76">
        <w:rPr>
          <w:rStyle w:val="OperatorTok"/>
          <w:rFonts w:ascii="Times New Roman" w:hAnsi="Times New Roman" w:cs="Times New Roman"/>
          <w:sz w:val="40"/>
          <w:szCs w:val="40"/>
        </w:rPr>
        <w:t>=</w:t>
      </w:r>
      <w:r w:rsidRPr="001F3E76">
        <w:rPr>
          <w:rStyle w:val="StringTok"/>
          <w:rFonts w:ascii="Times New Roman" w:hAnsi="Times New Roman" w:cs="Times New Roman"/>
          <w:sz w:val="40"/>
          <w:szCs w:val="40"/>
        </w:rPr>
        <w:t>'right'</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plt.title(</w:t>
      </w:r>
      <w:r w:rsidRPr="001F3E76">
        <w:rPr>
          <w:rStyle w:val="StringTok"/>
          <w:rFonts w:ascii="Times New Roman" w:hAnsi="Times New Roman" w:cs="Times New Roman"/>
          <w:sz w:val="40"/>
          <w:szCs w:val="40"/>
        </w:rPr>
        <w:t>'Customer Segments based on Age and Income'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plt.xlabel(</w:t>
      </w:r>
      <w:r w:rsidRPr="001F3E76">
        <w:rPr>
          <w:rStyle w:val="StringTok"/>
          <w:rFonts w:ascii="Times New Roman" w:hAnsi="Times New Roman" w:cs="Times New Roman"/>
          <w:sz w:val="40"/>
          <w:szCs w:val="40"/>
        </w:rPr>
        <w:t>'Age'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plt.ylabel(</w:t>
      </w:r>
      <w:r w:rsidRPr="001F3E76">
        <w:rPr>
          <w:rStyle w:val="StringTok"/>
          <w:rFonts w:ascii="Times New Roman" w:hAnsi="Times New Roman" w:cs="Times New Roman"/>
          <w:sz w:val="40"/>
          <w:szCs w:val="40"/>
        </w:rPr>
        <w:t>'Annual Income'</w:t>
      </w:r>
      <w:r w:rsidRPr="001F3E76">
        <w:rPr>
          <w:rStyle w:val="NormalTok"/>
          <w:rFonts w:ascii="Times New Roman" w:hAnsi="Times New Roman" w:cs="Times New Roman"/>
          <w:sz w:val="40"/>
          <w:szCs w:val="40"/>
        </w:rPr>
        <w:t>)</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plt.legend()</w:t>
      </w:r>
      <w:r w:rsidRPr="001F3E76">
        <w:rPr>
          <w:rFonts w:ascii="Times New Roman" w:hAnsi="Times New Roman" w:cs="Times New Roman"/>
          <w:sz w:val="40"/>
          <w:szCs w:val="40"/>
        </w:rPr>
        <w:br/>
      </w:r>
      <w:r w:rsidRPr="001F3E76">
        <w:rPr>
          <w:rStyle w:val="NormalTok"/>
          <w:rFonts w:ascii="Times New Roman" w:hAnsi="Times New Roman" w:cs="Times New Roman"/>
          <w:sz w:val="40"/>
          <w:szCs w:val="40"/>
        </w:rPr>
        <w:t>plt.show()</w:t>
      </w:r>
    </w:p>
    <w:p w14:paraId="4FE4AEFA" w14:textId="77777777" w:rsidR="00492330" w:rsidRPr="001F3E76" w:rsidRDefault="00492330" w:rsidP="00492330">
      <w:pPr>
        <w:pStyle w:val="SourceCode"/>
        <w:rPr>
          <w:rFonts w:ascii="Times New Roman" w:hAnsi="Times New Roman" w:cs="Times New Roman"/>
          <w:sz w:val="40"/>
          <w:szCs w:val="40"/>
        </w:rPr>
      </w:pPr>
      <w:r w:rsidRPr="001F3E76">
        <w:rPr>
          <w:rStyle w:val="VerbatimChar"/>
          <w:rFonts w:ascii="Times New Roman" w:hAnsi="Times New Roman" w:cs="Times New Roman"/>
          <w:sz w:val="40"/>
          <w:szCs w:val="40"/>
        </w:rPr>
        <w:t>Synthetic data saved to 'flipkart_customers_30.csv'.</w:t>
      </w:r>
    </w:p>
    <w:p w14:paraId="13197E92" w14:textId="40DAF4A3" w:rsidR="00492330" w:rsidRPr="001F3E76" w:rsidRDefault="00492330" w:rsidP="00492330">
      <w:pPr>
        <w:pStyle w:val="FirstParagraph"/>
        <w:rPr>
          <w:rFonts w:ascii="Times New Roman" w:hAnsi="Times New Roman" w:cs="Times New Roman"/>
          <w:sz w:val="40"/>
          <w:szCs w:val="40"/>
        </w:rPr>
      </w:pPr>
      <w:r w:rsidRPr="001F3E76">
        <w:rPr>
          <w:rFonts w:ascii="Times New Roman" w:hAnsi="Times New Roman" w:cs="Times New Roman"/>
          <w:noProof/>
          <w:sz w:val="40"/>
          <w:szCs w:val="40"/>
        </w:rPr>
        <w:lastRenderedPageBreak/>
        <w:drawing>
          <wp:inline distT="0" distB="0" distL="0" distR="0" wp14:anchorId="02460FCC" wp14:editId="034673F3">
            <wp:extent cx="5334000" cy="4198620"/>
            <wp:effectExtent l="0" t="0" r="0" b="0"/>
            <wp:docPr id="1653991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4198620"/>
                    </a:xfrm>
                    <a:prstGeom prst="rect">
                      <a:avLst/>
                    </a:prstGeom>
                    <a:solidFill>
                      <a:srgbClr val="FFFFFF"/>
                    </a:solidFill>
                    <a:ln>
                      <a:noFill/>
                    </a:ln>
                  </pic:spPr>
                </pic:pic>
              </a:graphicData>
            </a:graphic>
          </wp:inline>
        </w:drawing>
      </w:r>
    </w:p>
    <w:p w14:paraId="54196108" w14:textId="4E1CA935" w:rsidR="00492330" w:rsidRPr="001F3E76" w:rsidRDefault="00492330" w:rsidP="00492330">
      <w:pPr>
        <w:pStyle w:val="SourceCode"/>
        <w:rPr>
          <w:rFonts w:ascii="Times New Roman" w:hAnsi="Times New Roman" w:cs="Times New Roman"/>
          <w:sz w:val="40"/>
          <w:szCs w:val="40"/>
        </w:rPr>
      </w:pP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Clustered Data:</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CustomerID     Name  Age  AnnualIncome  PurchaseFrequency  AvgOrderValue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1    Aarav   56        456730                 14           8506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2   Vihaan   46       1498079                 17           3068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3   Ishaan   32        954811                  4           5963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3            4    Kabir   60        827035                 18           2527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4            5    Aryan   25        948143                  8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lastRenderedPageBreak/>
        <w:t xml:space="preserve">   PreferredCategory  DiscountSensitivity  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Electronics             0.391911        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Fashion             0.209879        2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Fashion             0.420668        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3          Groceries             0.916146        0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4              Books             0.344919        2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5          HomeGoods             0.682921        1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6        Electronics             0.100468        1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Cluster Insights (Average Features per Cluster):</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Age  AnnualIncome  PurchaseFrequency  AvgOrderValue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36.285714  9.072700e+05          15.714286    5398.142857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44.125000  7.393701e+05           7.750000    7146.687500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40.142857  1.009533e+06          12.428571    2359.857143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         DiscountSensitivity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Cluster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0                   0.791965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1                   0.387120  </w:t>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t xml:space="preserve">2                   0.273192  </w:t>
      </w:r>
      <w:r w:rsidRPr="001F3E76">
        <w:rPr>
          <w:rFonts w:ascii="Times New Roman" w:hAnsi="Times New Roman" w:cs="Times New Roman"/>
          <w:sz w:val="40"/>
          <w:szCs w:val="40"/>
        </w:rPr>
        <w:br/>
      </w:r>
      <w:r w:rsidRPr="001F3E76">
        <w:rPr>
          <w:rFonts w:ascii="Times New Roman" w:hAnsi="Times New Roman" w:cs="Times New Roman"/>
          <w:sz w:val="40"/>
          <w:szCs w:val="40"/>
        </w:rPr>
        <w:br/>
      </w:r>
      <w:r w:rsidRPr="001F3E76">
        <w:rPr>
          <w:rStyle w:val="VerbatimChar"/>
          <w:rFonts w:ascii="Times New Roman" w:hAnsi="Times New Roman" w:cs="Times New Roman"/>
          <w:sz w:val="40"/>
          <w:szCs w:val="40"/>
        </w:rPr>
        <w:lastRenderedPageBreak/>
        <w:t>Clustered data saved to 'flipkart_clustered_customers_30.csv'.</w:t>
      </w:r>
    </w:p>
    <w:p w14:paraId="6CAC605F" w14:textId="0EC391BD" w:rsidR="00492330" w:rsidRPr="001F3E76" w:rsidRDefault="00492330" w:rsidP="00492330">
      <w:pPr>
        <w:pStyle w:val="FirstParagraph"/>
        <w:rPr>
          <w:rFonts w:ascii="Times New Roman" w:hAnsi="Times New Roman" w:cs="Times New Roman"/>
          <w:b/>
          <w:bCs/>
          <w:sz w:val="40"/>
          <w:szCs w:val="40"/>
        </w:rPr>
      </w:pPr>
      <w:r w:rsidRPr="001F3E76">
        <w:rPr>
          <w:rFonts w:ascii="Times New Roman" w:hAnsi="Times New Roman" w:cs="Times New Roman"/>
          <w:noProof/>
          <w:sz w:val="40"/>
          <w:szCs w:val="40"/>
        </w:rPr>
        <w:drawing>
          <wp:inline distT="0" distB="0" distL="0" distR="0" wp14:anchorId="54D8A51A" wp14:editId="0575AEE7">
            <wp:extent cx="5334000" cy="3451860"/>
            <wp:effectExtent l="0" t="0" r="0" b="0"/>
            <wp:docPr id="16235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3451860"/>
                    </a:xfrm>
                    <a:prstGeom prst="rect">
                      <a:avLst/>
                    </a:prstGeom>
                    <a:solidFill>
                      <a:srgbClr val="FFFFFF"/>
                    </a:solidFill>
                    <a:ln>
                      <a:noFill/>
                    </a:ln>
                  </pic:spPr>
                </pic:pic>
              </a:graphicData>
            </a:graphic>
          </wp:inline>
        </w:drawing>
      </w:r>
    </w:p>
    <w:p w14:paraId="2BFA0F01" w14:textId="77777777" w:rsidR="00492330" w:rsidRDefault="00492330" w:rsidP="00492330">
      <w:pPr>
        <w:pStyle w:val="BodyText"/>
        <w:rPr>
          <w:rFonts w:ascii="Times New Roman" w:hAnsi="Times New Roman" w:cs="Times New Roman"/>
          <w:b/>
          <w:bCs/>
          <w:sz w:val="40"/>
          <w:szCs w:val="40"/>
        </w:rPr>
      </w:pPr>
      <w:r>
        <w:rPr>
          <w:rFonts w:ascii="Times New Roman" w:hAnsi="Times New Roman" w:cs="Times New Roman"/>
          <w:b/>
          <w:bCs/>
          <w:sz w:val="40"/>
          <w:szCs w:val="40"/>
        </w:rPr>
        <w:t># THE END</w:t>
      </w:r>
    </w:p>
    <w:p w14:paraId="331E61D2" w14:textId="77777777" w:rsidR="00492330" w:rsidRDefault="00492330" w:rsidP="00492330">
      <w:pPr>
        <w:pStyle w:val="BodyText"/>
        <w:rPr>
          <w:rFonts w:ascii="Times New Roman" w:hAnsi="Times New Roman" w:cs="Times New Roman"/>
          <w:b/>
          <w:bCs/>
          <w:sz w:val="40"/>
          <w:szCs w:val="40"/>
        </w:rPr>
      </w:pPr>
    </w:p>
    <w:p w14:paraId="6B7000CF" w14:textId="77777777" w:rsidR="00EE2A10" w:rsidRDefault="00EE2A10"/>
    <w:sectPr w:rsidR="00EE2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248">
    <w:altName w:val="Calibri"/>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DejaVu Sans">
    <w:charset w:val="01"/>
    <w:family w:val="auto"/>
    <w:pitch w:val="variable"/>
  </w:font>
  <w:font w:name="Droid Sans Devanagari">
    <w:charset w:val="01"/>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001"/>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 w15:restartNumberingAfterBreak="0">
    <w:nsid w:val="00000002"/>
    <w:multiLevelType w:val="multilevel"/>
    <w:tmpl w:val="00000002"/>
    <w:name w:val="WWNum1002"/>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0000004"/>
    <w:multiLevelType w:val="multilevel"/>
    <w:tmpl w:val="00000004"/>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0000005"/>
    <w:multiLevelType w:val="multilevel"/>
    <w:tmpl w:val="00000005"/>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num w:numId="1" w16cid:durableId="1789198985">
    <w:abstractNumId w:val="0"/>
  </w:num>
  <w:num w:numId="2" w16cid:durableId="1721781862">
    <w:abstractNumId w:val="1"/>
  </w:num>
  <w:num w:numId="3" w16cid:durableId="1727752587">
    <w:abstractNumId w:val="2"/>
  </w:num>
  <w:num w:numId="4" w16cid:durableId="933590735">
    <w:abstractNumId w:val="3"/>
  </w:num>
  <w:num w:numId="5" w16cid:durableId="1047602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330"/>
    <w:rsid w:val="001852DA"/>
    <w:rsid w:val="00221188"/>
    <w:rsid w:val="003F4B15"/>
    <w:rsid w:val="00492330"/>
    <w:rsid w:val="005A3B16"/>
    <w:rsid w:val="006312AB"/>
    <w:rsid w:val="00C52065"/>
    <w:rsid w:val="00EC4DD2"/>
    <w:rsid w:val="00EE2A10"/>
    <w:rsid w:val="00EE4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4EAA4"/>
  <w15:chartTrackingRefBased/>
  <w15:docId w15:val="{35F528E5-6ADB-4730-9839-17CD558F1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30"/>
    <w:pPr>
      <w:suppressAutoHyphens/>
      <w:spacing w:after="200" w:line="240" w:lineRule="auto"/>
    </w:pPr>
    <w:rPr>
      <w:rFonts w:ascii="Cambria" w:eastAsia="Cambria" w:hAnsi="Cambria" w:cs="font1248"/>
      <w:kern w:val="0"/>
      <w14:ligatures w14:val="none"/>
    </w:rPr>
  </w:style>
  <w:style w:type="paragraph" w:styleId="Heading1">
    <w:name w:val="heading 1"/>
    <w:basedOn w:val="Normal"/>
    <w:next w:val="Normal"/>
    <w:link w:val="Heading1Char"/>
    <w:qFormat/>
    <w:rsid w:val="00492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492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92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492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492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492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92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92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92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2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92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492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492330"/>
    <w:rPr>
      <w:rFonts w:eastAsiaTheme="majorEastAsia" w:cstheme="majorBidi"/>
      <w:i/>
      <w:iCs/>
      <w:color w:val="2F5496" w:themeColor="accent1" w:themeShade="BF"/>
    </w:rPr>
  </w:style>
  <w:style w:type="character" w:customStyle="1" w:styleId="Heading5Char">
    <w:name w:val="Heading 5 Char"/>
    <w:basedOn w:val="DefaultParagraphFont"/>
    <w:link w:val="Heading5"/>
    <w:rsid w:val="00492330"/>
    <w:rPr>
      <w:rFonts w:eastAsiaTheme="majorEastAsia" w:cstheme="majorBidi"/>
      <w:color w:val="2F5496" w:themeColor="accent1" w:themeShade="BF"/>
    </w:rPr>
  </w:style>
  <w:style w:type="character" w:customStyle="1" w:styleId="Heading6Char">
    <w:name w:val="Heading 6 Char"/>
    <w:basedOn w:val="DefaultParagraphFont"/>
    <w:link w:val="Heading6"/>
    <w:rsid w:val="00492330"/>
    <w:rPr>
      <w:rFonts w:eastAsiaTheme="majorEastAsia" w:cstheme="majorBidi"/>
      <w:i/>
      <w:iCs/>
      <w:color w:val="595959" w:themeColor="text1" w:themeTint="A6"/>
    </w:rPr>
  </w:style>
  <w:style w:type="character" w:customStyle="1" w:styleId="Heading7Char">
    <w:name w:val="Heading 7 Char"/>
    <w:basedOn w:val="DefaultParagraphFont"/>
    <w:link w:val="Heading7"/>
    <w:rsid w:val="00492330"/>
    <w:rPr>
      <w:rFonts w:eastAsiaTheme="majorEastAsia" w:cstheme="majorBidi"/>
      <w:color w:val="595959" w:themeColor="text1" w:themeTint="A6"/>
    </w:rPr>
  </w:style>
  <w:style w:type="character" w:customStyle="1" w:styleId="Heading8Char">
    <w:name w:val="Heading 8 Char"/>
    <w:basedOn w:val="DefaultParagraphFont"/>
    <w:link w:val="Heading8"/>
    <w:rsid w:val="00492330"/>
    <w:rPr>
      <w:rFonts w:eastAsiaTheme="majorEastAsia" w:cstheme="majorBidi"/>
      <w:i/>
      <w:iCs/>
      <w:color w:val="272727" w:themeColor="text1" w:themeTint="D8"/>
    </w:rPr>
  </w:style>
  <w:style w:type="character" w:customStyle="1" w:styleId="Heading9Char">
    <w:name w:val="Heading 9 Char"/>
    <w:basedOn w:val="DefaultParagraphFont"/>
    <w:link w:val="Heading9"/>
    <w:rsid w:val="00492330"/>
    <w:rPr>
      <w:rFonts w:eastAsiaTheme="majorEastAsia" w:cstheme="majorBidi"/>
      <w:color w:val="272727" w:themeColor="text1" w:themeTint="D8"/>
    </w:rPr>
  </w:style>
  <w:style w:type="paragraph" w:styleId="Title">
    <w:name w:val="Title"/>
    <w:basedOn w:val="Normal"/>
    <w:next w:val="Normal"/>
    <w:link w:val="TitleChar"/>
    <w:qFormat/>
    <w:rsid w:val="004923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9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49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49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330"/>
    <w:pPr>
      <w:spacing w:before="160"/>
      <w:jc w:val="center"/>
    </w:pPr>
    <w:rPr>
      <w:i/>
      <w:iCs/>
      <w:color w:val="404040" w:themeColor="text1" w:themeTint="BF"/>
    </w:rPr>
  </w:style>
  <w:style w:type="character" w:customStyle="1" w:styleId="QuoteChar">
    <w:name w:val="Quote Char"/>
    <w:basedOn w:val="DefaultParagraphFont"/>
    <w:link w:val="Quote"/>
    <w:uiPriority w:val="29"/>
    <w:rsid w:val="00492330"/>
    <w:rPr>
      <w:i/>
      <w:iCs/>
      <w:color w:val="404040" w:themeColor="text1" w:themeTint="BF"/>
    </w:rPr>
  </w:style>
  <w:style w:type="paragraph" w:styleId="ListParagraph">
    <w:name w:val="List Paragraph"/>
    <w:basedOn w:val="Normal"/>
    <w:uiPriority w:val="34"/>
    <w:qFormat/>
    <w:rsid w:val="00492330"/>
    <w:pPr>
      <w:ind w:left="720"/>
      <w:contextualSpacing/>
    </w:pPr>
  </w:style>
  <w:style w:type="character" w:styleId="IntenseEmphasis">
    <w:name w:val="Intense Emphasis"/>
    <w:basedOn w:val="DefaultParagraphFont"/>
    <w:uiPriority w:val="21"/>
    <w:qFormat/>
    <w:rsid w:val="00492330"/>
    <w:rPr>
      <w:i/>
      <w:iCs/>
      <w:color w:val="2F5496" w:themeColor="accent1" w:themeShade="BF"/>
    </w:rPr>
  </w:style>
  <w:style w:type="paragraph" w:styleId="IntenseQuote">
    <w:name w:val="Intense Quote"/>
    <w:basedOn w:val="Normal"/>
    <w:next w:val="Normal"/>
    <w:link w:val="IntenseQuoteChar"/>
    <w:uiPriority w:val="30"/>
    <w:qFormat/>
    <w:rsid w:val="00492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330"/>
    <w:rPr>
      <w:i/>
      <w:iCs/>
      <w:color w:val="2F5496" w:themeColor="accent1" w:themeShade="BF"/>
    </w:rPr>
  </w:style>
  <w:style w:type="character" w:styleId="IntenseReference">
    <w:name w:val="Intense Reference"/>
    <w:basedOn w:val="DefaultParagraphFont"/>
    <w:uiPriority w:val="32"/>
    <w:qFormat/>
    <w:rsid w:val="00492330"/>
    <w:rPr>
      <w:b/>
      <w:bCs/>
      <w:smallCaps/>
      <w:color w:val="2F5496" w:themeColor="accent1" w:themeShade="BF"/>
      <w:spacing w:val="5"/>
    </w:rPr>
  </w:style>
  <w:style w:type="character" w:customStyle="1" w:styleId="BodyTextChar">
    <w:name w:val="Body Text Char"/>
    <w:basedOn w:val="DefaultParagraphFont"/>
    <w:rsid w:val="00492330"/>
  </w:style>
  <w:style w:type="character" w:customStyle="1" w:styleId="VerbatimChar">
    <w:name w:val="Verbatim Char"/>
    <w:rsid w:val="00492330"/>
    <w:rPr>
      <w:rFonts w:ascii="Consolas" w:hAnsi="Consolas"/>
      <w:sz w:val="22"/>
    </w:rPr>
  </w:style>
  <w:style w:type="character" w:customStyle="1" w:styleId="SectionNumber">
    <w:name w:val="Section Number"/>
    <w:basedOn w:val="BodyTextChar"/>
    <w:rsid w:val="00492330"/>
  </w:style>
  <w:style w:type="character" w:customStyle="1" w:styleId="FootnoteCharacters">
    <w:name w:val="Footnote Characters"/>
    <w:rsid w:val="00492330"/>
    <w:rPr>
      <w:vertAlign w:val="superscript"/>
    </w:rPr>
  </w:style>
  <w:style w:type="character" w:styleId="FootnoteReference">
    <w:name w:val="footnote reference"/>
    <w:rsid w:val="00492330"/>
    <w:rPr>
      <w:vertAlign w:val="superscript"/>
    </w:rPr>
  </w:style>
  <w:style w:type="character" w:styleId="Hyperlink">
    <w:name w:val="Hyperlink"/>
    <w:rsid w:val="00492330"/>
    <w:rPr>
      <w:color w:val="4F81BD"/>
    </w:rPr>
  </w:style>
  <w:style w:type="character" w:customStyle="1" w:styleId="KeywordTok">
    <w:name w:val="KeywordTok"/>
    <w:rsid w:val="00492330"/>
    <w:rPr>
      <w:rFonts w:ascii="Consolas" w:hAnsi="Consolas"/>
      <w:b/>
      <w:color w:val="007020"/>
      <w:sz w:val="22"/>
    </w:rPr>
  </w:style>
  <w:style w:type="character" w:customStyle="1" w:styleId="DataTypeTok">
    <w:name w:val="DataTypeTok"/>
    <w:rsid w:val="00492330"/>
    <w:rPr>
      <w:rFonts w:ascii="Consolas" w:hAnsi="Consolas"/>
      <w:color w:val="902000"/>
      <w:sz w:val="22"/>
    </w:rPr>
  </w:style>
  <w:style w:type="character" w:customStyle="1" w:styleId="DecValTok">
    <w:name w:val="DecValTok"/>
    <w:rsid w:val="00492330"/>
    <w:rPr>
      <w:rFonts w:ascii="Consolas" w:hAnsi="Consolas"/>
      <w:color w:val="40A070"/>
      <w:sz w:val="22"/>
    </w:rPr>
  </w:style>
  <w:style w:type="character" w:customStyle="1" w:styleId="BaseNTok">
    <w:name w:val="BaseNTok"/>
    <w:rsid w:val="00492330"/>
    <w:rPr>
      <w:rFonts w:ascii="Consolas" w:hAnsi="Consolas"/>
      <w:color w:val="40A070"/>
      <w:sz w:val="22"/>
    </w:rPr>
  </w:style>
  <w:style w:type="character" w:customStyle="1" w:styleId="FloatTok">
    <w:name w:val="FloatTok"/>
    <w:rsid w:val="00492330"/>
    <w:rPr>
      <w:rFonts w:ascii="Consolas" w:hAnsi="Consolas"/>
      <w:color w:val="40A070"/>
      <w:sz w:val="22"/>
    </w:rPr>
  </w:style>
  <w:style w:type="character" w:customStyle="1" w:styleId="ConstantTok">
    <w:name w:val="ConstantTok"/>
    <w:rsid w:val="00492330"/>
    <w:rPr>
      <w:rFonts w:ascii="Consolas" w:hAnsi="Consolas"/>
      <w:color w:val="880000"/>
      <w:sz w:val="22"/>
    </w:rPr>
  </w:style>
  <w:style w:type="character" w:customStyle="1" w:styleId="CharTok">
    <w:name w:val="CharTok"/>
    <w:rsid w:val="00492330"/>
    <w:rPr>
      <w:rFonts w:ascii="Consolas" w:hAnsi="Consolas"/>
      <w:color w:val="4070A0"/>
      <w:sz w:val="22"/>
    </w:rPr>
  </w:style>
  <w:style w:type="character" w:customStyle="1" w:styleId="SpecialCharTok">
    <w:name w:val="SpecialCharTok"/>
    <w:rsid w:val="00492330"/>
    <w:rPr>
      <w:rFonts w:ascii="Consolas" w:hAnsi="Consolas"/>
      <w:color w:val="4070A0"/>
      <w:sz w:val="22"/>
    </w:rPr>
  </w:style>
  <w:style w:type="character" w:customStyle="1" w:styleId="StringTok">
    <w:name w:val="StringTok"/>
    <w:rsid w:val="00492330"/>
    <w:rPr>
      <w:rFonts w:ascii="Consolas" w:hAnsi="Consolas"/>
      <w:color w:val="4070A0"/>
      <w:sz w:val="22"/>
    </w:rPr>
  </w:style>
  <w:style w:type="character" w:customStyle="1" w:styleId="VerbatimStringTok">
    <w:name w:val="VerbatimStringTok"/>
    <w:rsid w:val="00492330"/>
    <w:rPr>
      <w:rFonts w:ascii="Consolas" w:hAnsi="Consolas"/>
      <w:color w:val="4070A0"/>
      <w:sz w:val="22"/>
    </w:rPr>
  </w:style>
  <w:style w:type="character" w:customStyle="1" w:styleId="SpecialStringTok">
    <w:name w:val="SpecialStringTok"/>
    <w:rsid w:val="00492330"/>
    <w:rPr>
      <w:rFonts w:ascii="Consolas" w:hAnsi="Consolas"/>
      <w:color w:val="BB6688"/>
      <w:sz w:val="22"/>
    </w:rPr>
  </w:style>
  <w:style w:type="character" w:customStyle="1" w:styleId="ImportTok">
    <w:name w:val="ImportTok"/>
    <w:rsid w:val="00492330"/>
    <w:rPr>
      <w:rFonts w:ascii="Consolas" w:hAnsi="Consolas"/>
      <w:b/>
      <w:color w:val="008000"/>
      <w:sz w:val="22"/>
    </w:rPr>
  </w:style>
  <w:style w:type="character" w:customStyle="1" w:styleId="CommentTok">
    <w:name w:val="CommentTok"/>
    <w:rsid w:val="00492330"/>
    <w:rPr>
      <w:rFonts w:ascii="Consolas" w:hAnsi="Consolas"/>
      <w:i/>
      <w:color w:val="60A0B0"/>
      <w:sz w:val="22"/>
    </w:rPr>
  </w:style>
  <w:style w:type="character" w:customStyle="1" w:styleId="DocumentationTok">
    <w:name w:val="DocumentationTok"/>
    <w:rsid w:val="00492330"/>
    <w:rPr>
      <w:rFonts w:ascii="Consolas" w:hAnsi="Consolas"/>
      <w:i/>
      <w:color w:val="BA2121"/>
      <w:sz w:val="22"/>
    </w:rPr>
  </w:style>
  <w:style w:type="character" w:customStyle="1" w:styleId="AnnotationTok">
    <w:name w:val="AnnotationTok"/>
    <w:rsid w:val="00492330"/>
    <w:rPr>
      <w:rFonts w:ascii="Consolas" w:hAnsi="Consolas"/>
      <w:b/>
      <w:i/>
      <w:color w:val="60A0B0"/>
      <w:sz w:val="22"/>
    </w:rPr>
  </w:style>
  <w:style w:type="character" w:customStyle="1" w:styleId="CommentVarTok">
    <w:name w:val="CommentVarTok"/>
    <w:rsid w:val="00492330"/>
    <w:rPr>
      <w:rFonts w:ascii="Consolas" w:hAnsi="Consolas"/>
      <w:b/>
      <w:i/>
      <w:color w:val="60A0B0"/>
      <w:sz w:val="22"/>
    </w:rPr>
  </w:style>
  <w:style w:type="character" w:customStyle="1" w:styleId="OtherTok">
    <w:name w:val="OtherTok"/>
    <w:rsid w:val="00492330"/>
    <w:rPr>
      <w:rFonts w:ascii="Consolas" w:hAnsi="Consolas"/>
      <w:color w:val="007020"/>
      <w:sz w:val="22"/>
    </w:rPr>
  </w:style>
  <w:style w:type="character" w:customStyle="1" w:styleId="FunctionTok">
    <w:name w:val="FunctionTok"/>
    <w:rsid w:val="00492330"/>
    <w:rPr>
      <w:rFonts w:ascii="Consolas" w:hAnsi="Consolas"/>
      <w:color w:val="06287E"/>
      <w:sz w:val="22"/>
    </w:rPr>
  </w:style>
  <w:style w:type="character" w:customStyle="1" w:styleId="VariableTok">
    <w:name w:val="VariableTok"/>
    <w:rsid w:val="00492330"/>
    <w:rPr>
      <w:rFonts w:ascii="Consolas" w:hAnsi="Consolas"/>
      <w:color w:val="19177C"/>
      <w:sz w:val="22"/>
    </w:rPr>
  </w:style>
  <w:style w:type="character" w:customStyle="1" w:styleId="ControlFlowTok">
    <w:name w:val="ControlFlowTok"/>
    <w:rsid w:val="00492330"/>
    <w:rPr>
      <w:rFonts w:ascii="Consolas" w:hAnsi="Consolas"/>
      <w:b/>
      <w:color w:val="007020"/>
      <w:sz w:val="22"/>
    </w:rPr>
  </w:style>
  <w:style w:type="character" w:customStyle="1" w:styleId="OperatorTok">
    <w:name w:val="OperatorTok"/>
    <w:rsid w:val="00492330"/>
    <w:rPr>
      <w:rFonts w:ascii="Consolas" w:hAnsi="Consolas"/>
      <w:color w:val="666666"/>
      <w:sz w:val="22"/>
    </w:rPr>
  </w:style>
  <w:style w:type="character" w:customStyle="1" w:styleId="BuiltInTok">
    <w:name w:val="BuiltInTok"/>
    <w:rsid w:val="00492330"/>
    <w:rPr>
      <w:rFonts w:ascii="Consolas" w:hAnsi="Consolas"/>
      <w:color w:val="008000"/>
      <w:sz w:val="22"/>
    </w:rPr>
  </w:style>
  <w:style w:type="character" w:customStyle="1" w:styleId="ExtensionTok">
    <w:name w:val="ExtensionTok"/>
    <w:basedOn w:val="VerbatimChar"/>
    <w:rsid w:val="00492330"/>
    <w:rPr>
      <w:rFonts w:ascii="Consolas" w:hAnsi="Consolas"/>
      <w:sz w:val="22"/>
    </w:rPr>
  </w:style>
  <w:style w:type="character" w:customStyle="1" w:styleId="PreprocessorTok">
    <w:name w:val="PreprocessorTok"/>
    <w:rsid w:val="00492330"/>
    <w:rPr>
      <w:rFonts w:ascii="Consolas" w:hAnsi="Consolas"/>
      <w:color w:val="BC7A00"/>
      <w:sz w:val="22"/>
    </w:rPr>
  </w:style>
  <w:style w:type="character" w:customStyle="1" w:styleId="AttributeTok">
    <w:name w:val="AttributeTok"/>
    <w:rsid w:val="00492330"/>
    <w:rPr>
      <w:rFonts w:ascii="Consolas" w:hAnsi="Consolas"/>
      <w:color w:val="7D9029"/>
      <w:sz w:val="22"/>
    </w:rPr>
  </w:style>
  <w:style w:type="character" w:customStyle="1" w:styleId="RegionMarkerTok">
    <w:name w:val="RegionMarkerTok"/>
    <w:basedOn w:val="VerbatimChar"/>
    <w:rsid w:val="00492330"/>
    <w:rPr>
      <w:rFonts w:ascii="Consolas" w:hAnsi="Consolas"/>
      <w:sz w:val="22"/>
    </w:rPr>
  </w:style>
  <w:style w:type="character" w:customStyle="1" w:styleId="InformationTok">
    <w:name w:val="InformationTok"/>
    <w:rsid w:val="00492330"/>
    <w:rPr>
      <w:rFonts w:ascii="Consolas" w:hAnsi="Consolas"/>
      <w:b/>
      <w:i/>
      <w:color w:val="60A0B0"/>
      <w:sz w:val="22"/>
    </w:rPr>
  </w:style>
  <w:style w:type="character" w:customStyle="1" w:styleId="WarningTok">
    <w:name w:val="WarningTok"/>
    <w:rsid w:val="00492330"/>
    <w:rPr>
      <w:rFonts w:ascii="Consolas" w:hAnsi="Consolas"/>
      <w:b/>
      <w:i/>
      <w:color w:val="60A0B0"/>
      <w:sz w:val="22"/>
    </w:rPr>
  </w:style>
  <w:style w:type="character" w:customStyle="1" w:styleId="AlertTok">
    <w:name w:val="AlertTok"/>
    <w:rsid w:val="00492330"/>
    <w:rPr>
      <w:rFonts w:ascii="Consolas" w:hAnsi="Consolas"/>
      <w:b/>
      <w:color w:val="FF0000"/>
      <w:sz w:val="22"/>
    </w:rPr>
  </w:style>
  <w:style w:type="character" w:customStyle="1" w:styleId="ErrorTok">
    <w:name w:val="ErrorTok"/>
    <w:rsid w:val="00492330"/>
    <w:rPr>
      <w:rFonts w:ascii="Consolas" w:hAnsi="Consolas"/>
      <w:b/>
      <w:color w:val="FF0000"/>
      <w:sz w:val="22"/>
    </w:rPr>
  </w:style>
  <w:style w:type="character" w:customStyle="1" w:styleId="NormalTok">
    <w:name w:val="NormalTok"/>
    <w:basedOn w:val="VerbatimChar"/>
    <w:rsid w:val="00492330"/>
    <w:rPr>
      <w:rFonts w:ascii="Consolas" w:hAnsi="Consolas"/>
      <w:sz w:val="22"/>
    </w:rPr>
  </w:style>
  <w:style w:type="character" w:customStyle="1" w:styleId="ListLabel1">
    <w:name w:val="ListLabel 1"/>
    <w:rsid w:val="00492330"/>
  </w:style>
  <w:style w:type="character" w:customStyle="1" w:styleId="ListLabel2">
    <w:name w:val="ListLabel 2"/>
    <w:rsid w:val="00492330"/>
  </w:style>
  <w:style w:type="character" w:customStyle="1" w:styleId="ListLabel3">
    <w:name w:val="ListLabel 3"/>
    <w:rsid w:val="00492330"/>
  </w:style>
  <w:style w:type="character" w:customStyle="1" w:styleId="ListLabel4">
    <w:name w:val="ListLabel 4"/>
    <w:rsid w:val="00492330"/>
  </w:style>
  <w:style w:type="character" w:customStyle="1" w:styleId="ListLabel5">
    <w:name w:val="ListLabel 5"/>
    <w:rsid w:val="00492330"/>
  </w:style>
  <w:style w:type="character" w:customStyle="1" w:styleId="ListLabel6">
    <w:name w:val="ListLabel 6"/>
    <w:rsid w:val="00492330"/>
  </w:style>
  <w:style w:type="character" w:customStyle="1" w:styleId="ListLabel7">
    <w:name w:val="ListLabel 7"/>
    <w:rsid w:val="00492330"/>
  </w:style>
  <w:style w:type="character" w:customStyle="1" w:styleId="ListLabel8">
    <w:name w:val="ListLabel 8"/>
    <w:rsid w:val="00492330"/>
  </w:style>
  <w:style w:type="character" w:customStyle="1" w:styleId="ListLabel9">
    <w:name w:val="ListLabel 9"/>
    <w:rsid w:val="00492330"/>
  </w:style>
  <w:style w:type="character" w:customStyle="1" w:styleId="ListLabel10">
    <w:name w:val="ListLabel 10"/>
    <w:rsid w:val="00492330"/>
  </w:style>
  <w:style w:type="character" w:customStyle="1" w:styleId="ListLabel11">
    <w:name w:val="ListLabel 11"/>
    <w:rsid w:val="00492330"/>
  </w:style>
  <w:style w:type="character" w:customStyle="1" w:styleId="ListLabel12">
    <w:name w:val="ListLabel 12"/>
    <w:rsid w:val="00492330"/>
  </w:style>
  <w:style w:type="character" w:customStyle="1" w:styleId="ListLabel13">
    <w:name w:val="ListLabel 13"/>
    <w:rsid w:val="00492330"/>
  </w:style>
  <w:style w:type="character" w:customStyle="1" w:styleId="ListLabel14">
    <w:name w:val="ListLabel 14"/>
    <w:rsid w:val="00492330"/>
  </w:style>
  <w:style w:type="character" w:customStyle="1" w:styleId="ListLabel15">
    <w:name w:val="ListLabel 15"/>
    <w:rsid w:val="00492330"/>
  </w:style>
  <w:style w:type="character" w:customStyle="1" w:styleId="ListLabel16">
    <w:name w:val="ListLabel 16"/>
    <w:rsid w:val="00492330"/>
  </w:style>
  <w:style w:type="character" w:customStyle="1" w:styleId="ListLabel17">
    <w:name w:val="ListLabel 17"/>
    <w:rsid w:val="00492330"/>
  </w:style>
  <w:style w:type="character" w:customStyle="1" w:styleId="ListLabel18">
    <w:name w:val="ListLabel 18"/>
    <w:rsid w:val="00492330"/>
  </w:style>
  <w:style w:type="character" w:customStyle="1" w:styleId="ListLabel19">
    <w:name w:val="ListLabel 19"/>
    <w:rsid w:val="00492330"/>
  </w:style>
  <w:style w:type="character" w:customStyle="1" w:styleId="ListLabel20">
    <w:name w:val="ListLabel 20"/>
    <w:rsid w:val="00492330"/>
  </w:style>
  <w:style w:type="character" w:customStyle="1" w:styleId="ListLabel21">
    <w:name w:val="ListLabel 21"/>
    <w:rsid w:val="00492330"/>
  </w:style>
  <w:style w:type="character" w:customStyle="1" w:styleId="ListLabel22">
    <w:name w:val="ListLabel 22"/>
    <w:rsid w:val="00492330"/>
  </w:style>
  <w:style w:type="character" w:customStyle="1" w:styleId="ListLabel23">
    <w:name w:val="ListLabel 23"/>
    <w:rsid w:val="00492330"/>
  </w:style>
  <w:style w:type="character" w:customStyle="1" w:styleId="ListLabel24">
    <w:name w:val="ListLabel 24"/>
    <w:rsid w:val="00492330"/>
  </w:style>
  <w:style w:type="character" w:customStyle="1" w:styleId="ListLabel25">
    <w:name w:val="ListLabel 25"/>
    <w:rsid w:val="00492330"/>
  </w:style>
  <w:style w:type="character" w:customStyle="1" w:styleId="ListLabel26">
    <w:name w:val="ListLabel 26"/>
    <w:rsid w:val="00492330"/>
  </w:style>
  <w:style w:type="character" w:customStyle="1" w:styleId="ListLabel27">
    <w:name w:val="ListLabel 27"/>
    <w:rsid w:val="00492330"/>
  </w:style>
  <w:style w:type="paragraph" w:customStyle="1" w:styleId="Heading">
    <w:name w:val="Heading"/>
    <w:basedOn w:val="Normal"/>
    <w:next w:val="BodyText"/>
    <w:rsid w:val="00492330"/>
    <w:pPr>
      <w:keepNext/>
      <w:spacing w:before="240" w:after="120"/>
    </w:pPr>
    <w:rPr>
      <w:rFonts w:ascii="Liberation Sans" w:eastAsia="DejaVu Sans" w:hAnsi="Liberation Sans" w:cs="Droid Sans Devanagari"/>
      <w:sz w:val="28"/>
      <w:szCs w:val="28"/>
    </w:rPr>
  </w:style>
  <w:style w:type="paragraph" w:styleId="BodyText">
    <w:name w:val="Body Text"/>
    <w:basedOn w:val="Normal"/>
    <w:link w:val="BodyTextChar1"/>
    <w:rsid w:val="00492330"/>
    <w:pPr>
      <w:spacing w:before="180" w:after="180"/>
    </w:pPr>
  </w:style>
  <w:style w:type="character" w:customStyle="1" w:styleId="BodyTextChar1">
    <w:name w:val="Body Text Char1"/>
    <w:basedOn w:val="DefaultParagraphFont"/>
    <w:link w:val="BodyText"/>
    <w:rsid w:val="00492330"/>
    <w:rPr>
      <w:rFonts w:ascii="Cambria" w:eastAsia="Cambria" w:hAnsi="Cambria" w:cs="font1248"/>
      <w:kern w:val="0"/>
      <w14:ligatures w14:val="none"/>
    </w:rPr>
  </w:style>
  <w:style w:type="paragraph" w:styleId="List">
    <w:name w:val="List"/>
    <w:basedOn w:val="BodyText"/>
    <w:rsid w:val="00492330"/>
    <w:rPr>
      <w:rFonts w:cs="Droid Sans Devanagari"/>
    </w:rPr>
  </w:style>
  <w:style w:type="paragraph" w:styleId="Caption">
    <w:name w:val="caption"/>
    <w:basedOn w:val="Normal"/>
    <w:qFormat/>
    <w:rsid w:val="00492330"/>
    <w:pPr>
      <w:spacing w:after="120"/>
    </w:pPr>
    <w:rPr>
      <w:i/>
    </w:rPr>
  </w:style>
  <w:style w:type="paragraph" w:customStyle="1" w:styleId="Index">
    <w:name w:val="Index"/>
    <w:basedOn w:val="Normal"/>
    <w:rsid w:val="00492330"/>
    <w:pPr>
      <w:suppressLineNumbers/>
    </w:pPr>
    <w:rPr>
      <w:rFonts w:cs="Droid Sans Devanagari"/>
    </w:rPr>
  </w:style>
  <w:style w:type="paragraph" w:customStyle="1" w:styleId="FirstParagraph">
    <w:name w:val="First Paragraph"/>
    <w:basedOn w:val="BodyText"/>
    <w:next w:val="BodyText"/>
    <w:rsid w:val="00492330"/>
  </w:style>
  <w:style w:type="paragraph" w:customStyle="1" w:styleId="Compact">
    <w:name w:val="Compact"/>
    <w:basedOn w:val="BodyText"/>
    <w:rsid w:val="00492330"/>
    <w:pPr>
      <w:spacing w:before="36" w:after="36"/>
    </w:pPr>
  </w:style>
  <w:style w:type="paragraph" w:customStyle="1" w:styleId="Author">
    <w:name w:val="Author"/>
    <w:next w:val="BodyText"/>
    <w:rsid w:val="00492330"/>
    <w:pPr>
      <w:keepNext/>
      <w:keepLines/>
      <w:suppressAutoHyphens/>
      <w:spacing w:after="200" w:line="240" w:lineRule="auto"/>
      <w:jc w:val="center"/>
    </w:pPr>
    <w:rPr>
      <w:rFonts w:ascii="Cambria" w:eastAsia="Cambria" w:hAnsi="Cambria" w:cs="font1248"/>
      <w:kern w:val="0"/>
      <w14:ligatures w14:val="none"/>
    </w:rPr>
  </w:style>
  <w:style w:type="paragraph" w:styleId="Date">
    <w:name w:val="Date"/>
    <w:next w:val="BodyText"/>
    <w:link w:val="DateChar"/>
    <w:rsid w:val="00492330"/>
    <w:pPr>
      <w:keepNext/>
      <w:keepLines/>
      <w:suppressAutoHyphens/>
      <w:spacing w:after="200" w:line="240" w:lineRule="auto"/>
      <w:jc w:val="center"/>
    </w:pPr>
    <w:rPr>
      <w:rFonts w:ascii="Cambria" w:eastAsia="Cambria" w:hAnsi="Cambria" w:cs="font1248"/>
      <w:kern w:val="0"/>
      <w14:ligatures w14:val="none"/>
    </w:rPr>
  </w:style>
  <w:style w:type="character" w:customStyle="1" w:styleId="DateChar">
    <w:name w:val="Date Char"/>
    <w:basedOn w:val="DefaultParagraphFont"/>
    <w:link w:val="Date"/>
    <w:rsid w:val="00492330"/>
    <w:rPr>
      <w:rFonts w:ascii="Cambria" w:eastAsia="Cambria" w:hAnsi="Cambria" w:cs="font1248"/>
      <w:kern w:val="0"/>
      <w14:ligatures w14:val="none"/>
    </w:rPr>
  </w:style>
  <w:style w:type="paragraph" w:customStyle="1" w:styleId="Abstract">
    <w:name w:val="Abstract"/>
    <w:basedOn w:val="Normal"/>
    <w:next w:val="BodyText"/>
    <w:rsid w:val="00492330"/>
    <w:pPr>
      <w:keepNext/>
      <w:keepLines/>
      <w:spacing w:before="300" w:after="300"/>
    </w:pPr>
    <w:rPr>
      <w:sz w:val="20"/>
      <w:szCs w:val="20"/>
    </w:rPr>
  </w:style>
  <w:style w:type="paragraph" w:styleId="Bibliography">
    <w:name w:val="Bibliography"/>
    <w:basedOn w:val="Normal"/>
    <w:rsid w:val="00492330"/>
  </w:style>
  <w:style w:type="paragraph" w:styleId="BlockText">
    <w:name w:val="Block Text"/>
    <w:basedOn w:val="BodyText"/>
    <w:next w:val="BodyText"/>
    <w:rsid w:val="00492330"/>
    <w:pPr>
      <w:spacing w:before="100" w:after="100"/>
      <w:ind w:left="480" w:right="480"/>
    </w:pPr>
  </w:style>
  <w:style w:type="paragraph" w:styleId="FootnoteText">
    <w:name w:val="footnote text"/>
    <w:basedOn w:val="Normal"/>
    <w:link w:val="FootnoteTextChar"/>
    <w:rsid w:val="00492330"/>
  </w:style>
  <w:style w:type="character" w:customStyle="1" w:styleId="FootnoteTextChar">
    <w:name w:val="Footnote Text Char"/>
    <w:basedOn w:val="DefaultParagraphFont"/>
    <w:link w:val="FootnoteText"/>
    <w:rsid w:val="00492330"/>
    <w:rPr>
      <w:rFonts w:ascii="Cambria" w:eastAsia="Cambria" w:hAnsi="Cambria" w:cs="font1248"/>
      <w:kern w:val="0"/>
      <w14:ligatures w14:val="none"/>
    </w:rPr>
  </w:style>
  <w:style w:type="paragraph" w:customStyle="1" w:styleId="DefinitionTerm">
    <w:name w:val="Definition Term"/>
    <w:basedOn w:val="Normal"/>
    <w:next w:val="Definition"/>
    <w:rsid w:val="00492330"/>
    <w:pPr>
      <w:keepNext/>
      <w:keepLines/>
      <w:spacing w:after="0"/>
    </w:pPr>
    <w:rPr>
      <w:b/>
    </w:rPr>
  </w:style>
  <w:style w:type="paragraph" w:customStyle="1" w:styleId="Definition">
    <w:name w:val="Definition"/>
    <w:basedOn w:val="Normal"/>
    <w:rsid w:val="00492330"/>
  </w:style>
  <w:style w:type="paragraph" w:customStyle="1" w:styleId="TableCaption">
    <w:name w:val="Table Caption"/>
    <w:basedOn w:val="Caption"/>
    <w:rsid w:val="00492330"/>
    <w:pPr>
      <w:keepNext/>
    </w:pPr>
  </w:style>
  <w:style w:type="paragraph" w:customStyle="1" w:styleId="ImageCaption">
    <w:name w:val="Image Caption"/>
    <w:basedOn w:val="Caption"/>
    <w:rsid w:val="00492330"/>
  </w:style>
  <w:style w:type="paragraph" w:customStyle="1" w:styleId="Figure">
    <w:name w:val="Figure"/>
    <w:basedOn w:val="Normal"/>
    <w:rsid w:val="00492330"/>
  </w:style>
  <w:style w:type="paragraph" w:customStyle="1" w:styleId="CaptionedFigure">
    <w:name w:val="Captioned Figure"/>
    <w:basedOn w:val="Figure"/>
    <w:rsid w:val="00492330"/>
    <w:pPr>
      <w:keepNext/>
    </w:pPr>
  </w:style>
  <w:style w:type="paragraph" w:styleId="Index1">
    <w:name w:val="index 1"/>
    <w:basedOn w:val="Normal"/>
    <w:next w:val="Normal"/>
    <w:autoRedefine/>
    <w:uiPriority w:val="99"/>
    <w:semiHidden/>
    <w:unhideWhenUsed/>
    <w:rsid w:val="00492330"/>
    <w:pPr>
      <w:spacing w:after="0"/>
      <w:ind w:left="240" w:hanging="240"/>
    </w:pPr>
  </w:style>
  <w:style w:type="paragraph" w:styleId="IndexHeading">
    <w:name w:val="index heading"/>
    <w:basedOn w:val="Heading"/>
    <w:rsid w:val="00492330"/>
  </w:style>
  <w:style w:type="paragraph" w:styleId="TOAHeading">
    <w:name w:val="toa heading"/>
    <w:basedOn w:val="Heading1"/>
    <w:next w:val="BodyText"/>
    <w:rsid w:val="00492330"/>
    <w:pPr>
      <w:spacing w:before="240" w:after="0" w:line="259" w:lineRule="auto"/>
      <w:outlineLvl w:val="9"/>
    </w:pPr>
    <w:rPr>
      <w:rFonts w:ascii="Calibri" w:eastAsia="font1248" w:hAnsi="Calibri" w:cs="font1248"/>
      <w:color w:val="365F91"/>
      <w:sz w:val="32"/>
      <w:szCs w:val="32"/>
    </w:rPr>
  </w:style>
  <w:style w:type="paragraph" w:customStyle="1" w:styleId="SourceCode">
    <w:name w:val="Source Code"/>
    <w:basedOn w:val="Normal"/>
    <w:rsid w:val="00492330"/>
  </w:style>
  <w:style w:type="character" w:styleId="FollowedHyperlink">
    <w:name w:val="FollowedHyperlink"/>
    <w:basedOn w:val="DefaultParagraphFont"/>
    <w:uiPriority w:val="99"/>
    <w:semiHidden/>
    <w:unhideWhenUsed/>
    <w:rsid w:val="004923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2822</Words>
  <Characters>16088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TAQHI</dc:creator>
  <cp:keywords/>
  <dc:description/>
  <cp:lastModifiedBy>MA TAQHI</cp:lastModifiedBy>
  <cp:revision>4</cp:revision>
  <dcterms:created xsi:type="dcterms:W3CDTF">2025-08-29T07:06:00Z</dcterms:created>
  <dcterms:modified xsi:type="dcterms:W3CDTF">2025-08-29T07:19:00Z</dcterms:modified>
</cp:coreProperties>
</file>