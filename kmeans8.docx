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5F63" w14:textId="57AD6A8B" w:rsidR="00247406" w:rsidRPr="001F3E76" w:rsidRDefault="0045212E" w:rsidP="00247406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>
        <w:rPr>
          <w:rStyle w:val="ImportTok"/>
          <w:rFonts w:ascii="Times New Roman" w:hAnsi="Times New Roman" w:cs="Times New Roman"/>
          <w:sz w:val="40"/>
          <w:szCs w:val="40"/>
        </w:rPr>
        <w:t>‘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="00247406"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Set random seed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np.random.seed(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Generate Realistic Customer Data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customer_names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"Aarav"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"Vihaan"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"Kabir"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"Aryan"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"Reyansh"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"Aditi"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"Ishita"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"Kiara"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"Meera"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"Saanvi"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"Ananya"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"Rohan"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"Dev"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"Krishna"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"Riya"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"Siddharth"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"Pooja"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"Aakash"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ages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income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</w:t>
      </w:r>
      <w:r w:rsidR="00247406"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(np.random.uniform(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₹3L to ₹50L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spending_score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avg_transaction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</w:t>
      </w:r>
      <w:r w:rsidR="00247406"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(np.random.uniform(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75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₹1K to ₹75K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purchase_freq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np.random.randint(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Monthly purchases (1 to 15 times)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customer_names,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ages,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income,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spending_score,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"Avg Transaction Value (₹ Thousands)"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avg_transaction,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"Purchase Frequency"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 purchase_freq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CommentTok"/>
          <w:rFonts w:ascii="Times New Roman" w:hAnsi="Times New Roman" w:cs="Times New Roman"/>
          <w:sz w:val="40"/>
          <w:szCs w:val="40"/>
        </w:rPr>
        <w:t># Categorize spending level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KeywordTok"/>
          <w:rFonts w:ascii="Times New Roman" w:hAnsi="Times New Roman" w:cs="Times New Roman"/>
          <w:sz w:val="40"/>
          <w:szCs w:val="40"/>
        </w:rPr>
        <w:t>def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categorize_spender(score):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if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score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"Low Spender"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elif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41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score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"Moderate Spender"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else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="00247406"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"High Spender"</w:t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Fonts w:ascii="Times New Roman" w:hAnsi="Times New Roman" w:cs="Times New Roman"/>
          <w:sz w:val="40"/>
          <w:szCs w:val="40"/>
        </w:rPr>
        <w:br/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"Purchasing Level"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="00247406"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</w:t>
      </w:r>
      <w:r w:rsidR="00247406"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].</w:t>
      </w:r>
      <w:r w:rsidR="00247406" w:rsidRPr="001F3E76">
        <w:rPr>
          <w:rStyle w:val="BuiltInTok"/>
          <w:rFonts w:ascii="Times New Roman" w:hAnsi="Times New Roman" w:cs="Times New Roman"/>
          <w:sz w:val="40"/>
          <w:szCs w:val="40"/>
        </w:rPr>
        <w:t>apply</w:t>
      </w:r>
      <w:r w:rsidR="00247406" w:rsidRPr="001F3E76">
        <w:rPr>
          <w:rStyle w:val="NormalTok"/>
          <w:rFonts w:ascii="Times New Roman" w:hAnsi="Times New Roman" w:cs="Times New Roman"/>
          <w:sz w:val="40"/>
          <w:szCs w:val="40"/>
        </w:rPr>
        <w:t>(categorize_spender)</w:t>
      </w:r>
    </w:p>
    <w:p w14:paraId="5EB4629B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len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(df)):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"gray"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Data Distribution Before Clustering"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4937C813" w14:textId="16A4747B" w:rsidR="00247406" w:rsidRPr="001F3E76" w:rsidRDefault="00247406" w:rsidP="00247406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650BE51" wp14:editId="055485FA">
            <wp:extent cx="5334000" cy="3444240"/>
            <wp:effectExtent l="0" t="0" r="0" b="3810"/>
            <wp:docPr id="1204179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4CBA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</w:p>
    <w:p w14:paraId="25A374E2" w14:textId="6637AEFE" w:rsidR="00247406" w:rsidRPr="001F3E76" w:rsidRDefault="00247406" w:rsidP="00247406">
      <w:pPr>
        <w:pStyle w:val="FirstParagraph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2A1CC44" wp14:editId="2F0B7942">
            <wp:extent cx="5334000" cy="2125980"/>
            <wp:effectExtent l="0" t="0" r="0" b="7620"/>
            <wp:docPr id="4278689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5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7B894" w14:textId="7C4D51AF" w:rsidR="00247406" w:rsidRPr="001F3E76" w:rsidRDefault="00247406" w:rsidP="00247406">
      <w:pPr>
        <w:pStyle w:val="BodyText"/>
        <w:rPr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426384C" wp14:editId="10F0ADEF">
            <wp:extent cx="5334000" cy="3444240"/>
            <wp:effectExtent l="0" t="0" r="0" b="3810"/>
            <wp:docPr id="1014206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2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BB44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</w:p>
    <w:p w14:paraId="561CEDB4" w14:textId="77777777" w:rsidR="00247406" w:rsidRPr="001F3E76" w:rsidRDefault="00247406" w:rsidP="00247406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-------------------</w:t>
      </w:r>
      <w:r>
        <w:rPr>
          <w:rFonts w:ascii="Times New Roman" w:hAnsi="Times New Roman" w:cs="Times New Roman"/>
          <w:b/>
          <w:bCs/>
          <w:sz w:val="40"/>
          <w:szCs w:val="40"/>
        </w:rPr>
        <w:t>THE END</w:t>
      </w:r>
      <w:r w:rsidRPr="001F3E76">
        <w:rPr>
          <w:rFonts w:ascii="Times New Roman" w:hAnsi="Times New Roman" w:cs="Times New Roman"/>
          <w:b/>
          <w:bCs/>
          <w:sz w:val="40"/>
          <w:szCs w:val="40"/>
        </w:rPr>
        <w:t>-----------------</w:t>
      </w:r>
    </w:p>
    <w:p w14:paraId="2ED7EF9A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1️</w:t>
      </w:r>
      <w:r w:rsidRPr="001F3E76">
        <w:rPr>
          <w:rStyle w:val="CommentTok"/>
          <w:rFonts w:ascii="Segoe UI Symbol" w:hAnsi="Segoe UI Symbol" w:cs="Segoe UI Symbol"/>
          <w:sz w:val="40"/>
          <w:szCs w:val="40"/>
        </w:rPr>
        <w:t>⃣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Generate Customer Data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"Aarav"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"Kabir"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"Aryan"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"Reyansh"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"Aditi"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"Ishita"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"Kiara"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"Meera"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"Saanvi"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"Ananya"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"Rohan"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"Neha"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"Dev"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"Krishna"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"Siddharth"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"Pooja"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"Aakash"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df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customers,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2️</w:t>
      </w:r>
      <w:r w:rsidRPr="001F3E76">
        <w:rPr>
          <w:rStyle w:val="CommentTok"/>
          <w:rFonts w:ascii="Segoe UI Symbol" w:hAnsi="Segoe UI Symbol" w:cs="Segoe UI Symbol"/>
          <w:sz w:val="40"/>
          <w:szCs w:val="40"/>
        </w:rPr>
        <w:t>⃣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Select Features for Clustering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X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3️</w:t>
      </w:r>
      <w:r w:rsidRPr="001F3E76">
        <w:rPr>
          <w:rStyle w:val="CommentTok"/>
          <w:rFonts w:ascii="Segoe UI Symbol" w:hAnsi="Segoe UI Symbol" w:cs="Segoe UI Symbol"/>
          <w:sz w:val="40"/>
          <w:szCs w:val="40"/>
        </w:rPr>
        <w:t>⃣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Apply K-Means Clustering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kmeans.fit_predict(X)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4️</w:t>
      </w:r>
      <w:r w:rsidRPr="001F3E76">
        <w:rPr>
          <w:rStyle w:val="CommentTok"/>
          <w:rFonts w:ascii="Segoe UI Symbol" w:hAnsi="Segoe UI Symbol" w:cs="Segoe UI Symbol"/>
          <w:sz w:val="40"/>
          <w:szCs w:val="40"/>
        </w:rPr>
        <w:t>⃣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 xml:space="preserve"> Plot Corrected Clusters with Proper Colors and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colors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"blue"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"green"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cluster_data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df[df[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"Cluster"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cluster]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plt.scatter(cluster_data[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            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colors[cluster],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f"Cluster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cluster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 each point with customer name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range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len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(cluster_data)):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plt.text(cluster_data[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].iloc[i],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].iloc[i],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         cluster_data[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].iloc[i],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verticalalignment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"bottom"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Segmentation (K-Means Clustering)"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2D0FBF4A" w14:textId="19E1F62B" w:rsidR="00247406" w:rsidRPr="001F3E76" w:rsidRDefault="00247406" w:rsidP="00247406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794AB584" wp14:editId="7D82B18A">
            <wp:extent cx="5334000" cy="3573780"/>
            <wp:effectExtent l="0" t="0" r="0" b="7620"/>
            <wp:docPr id="7001115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7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09E0" w14:textId="77777777" w:rsidR="00247406" w:rsidRPr="001F3E76" w:rsidRDefault="00247406" w:rsidP="00247406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lastRenderedPageBreak/>
        <w:t>Level1:</w:t>
      </w:r>
    </w:p>
    <w:p w14:paraId="15CDC379" w14:textId="77777777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Data: 10 Customers (Random Values)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np.array([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 Clustering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Output: Cluster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Cluster Labels:"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labels)</w:t>
      </w:r>
    </w:p>
    <w:p w14:paraId="11D0BE6B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Cluster Labels: [0 0 0 2 2 2 1 1 1 1]</w:t>
      </w:r>
    </w:p>
    <w:p w14:paraId="1025D0F6" w14:textId="77777777" w:rsidR="00247406" w:rsidRPr="001F3E76" w:rsidRDefault="00247406" w:rsidP="00247406">
      <w:pPr>
        <w:pStyle w:val="FirstParagraph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Level2:</w:t>
      </w:r>
    </w:p>
    <w:p w14:paraId="15CE28CA" w14:textId="77777777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Data: 10 Customers (Age, Spending Score)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np.array([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 Clustering (K=3)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Define Cluster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cluster_names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"Low Spenders"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"Moderate Spenders"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 Spenders"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Assign Names to Each Customer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[cluster_names[label]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label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labels]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Output: Customer Segments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segment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(customer_clusters):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f"Customer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+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segment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</w:p>
    <w:p w14:paraId="233AAC9B" w14:textId="77777777" w:rsidR="006B1C65" w:rsidRDefault="00247406" w:rsidP="006B1C65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1: Low Spenders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2: Low Spenders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3: Low Spenders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4: High Spenders</w:t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053BA6E2" w14:textId="047BFA36" w:rsidR="00247406" w:rsidRPr="006B1C65" w:rsidRDefault="00247406" w:rsidP="006B1C65">
      <w:pPr>
        <w:pStyle w:val="SourceCode"/>
        <w:rPr>
          <w:rStyle w:val="ImportTok"/>
          <w:rFonts w:ascii="Times New Roman" w:hAnsi="Times New Roman" w:cs="Times New Roman"/>
          <w:bCs/>
          <w:color w:val="auto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Level3</w:t>
      </w:r>
    </w:p>
    <w:p w14:paraId="5C7DD550" w14:textId="77777777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lastRenderedPageBreak/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Data: (Age, Spending Score)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np.array([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75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[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Apply K-Means Clustering (K=4)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kmeans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KMeans(n_clusters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random_state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42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n_init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labels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kmeans.fit_predict(data)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Define Cluster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cluster_names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"Budget Buyers"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   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Low Age, Low Spending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"Regular Shoppers"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Mid Age, Medium Spending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"Premium Customers"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Mid-High Age, High Spending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3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"Luxury Shoppers"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Older Age, Very High Spending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Assign Names to Each Customer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customer_clusters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[cluster_names[label]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label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labels]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lastRenderedPageBreak/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Output: Customer Segments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segment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enumerate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(customer_clusters):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f"Customer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+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segment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</w:p>
    <w:p w14:paraId="626D3427" w14:textId="3264E88E" w:rsidR="00247406" w:rsidRPr="001F3E76" w:rsidRDefault="00247406" w:rsidP="00247406">
      <w:pPr>
        <w:pStyle w:val="SourceCode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1: Premium Customers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2: Premium Customers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3: Premium Customers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4: Budget Buyers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Customer 5: Budget Buyers</w:t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1276B10F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Plot the clusters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plt.scatter(data[:,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data[:,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labels, cmap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"viridis"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edgecolors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Mark Cluster Centers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centers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kmeans.cluster_centers_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plt.scatter(centers[:,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], centers[:,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c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"red"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marker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"X"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label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"Centroids"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Labels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Segmentation - KMeans Clustering"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6E734DB6" w14:textId="2DEA03BD" w:rsidR="00247406" w:rsidRPr="001F3E76" w:rsidRDefault="00247406" w:rsidP="00247406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222772C" wp14:editId="047F97AA">
            <wp:extent cx="5334000" cy="3649980"/>
            <wp:effectExtent l="0" t="0" r="0" b="7620"/>
            <wp:docPr id="311692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99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920F9" w14:textId="77777777" w:rsidR="00247406" w:rsidRPr="001F3E76" w:rsidRDefault="00247406" w:rsidP="00247406">
      <w:pPr>
        <w:pStyle w:val="BodyText"/>
        <w:rPr>
          <w:rStyle w:val="ImportTok"/>
          <w:rFonts w:ascii="Times New Roman" w:hAnsi="Times New Roman" w:cs="Times New Roman"/>
          <w:sz w:val="40"/>
          <w:szCs w:val="40"/>
        </w:rPr>
      </w:pPr>
      <w:r w:rsidRPr="001F3E76">
        <w:rPr>
          <w:rFonts w:ascii="Times New Roman" w:hAnsi="Times New Roman" w:cs="Times New Roman"/>
          <w:b/>
          <w:bCs/>
          <w:sz w:val="40"/>
          <w:szCs w:val="40"/>
        </w:rPr>
        <w:t>Level4</w:t>
      </w:r>
    </w:p>
    <w:p w14:paraId="39F2D2FD" w14:textId="473AB600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pandas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numpy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np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matplotlib.pyplot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plt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seaborn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as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sklearn.cluster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KMeans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from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sklearn.preprocessing </w:t>
      </w:r>
      <w:r w:rsidRPr="001F3E76">
        <w:rPr>
          <w:rStyle w:val="ImportTok"/>
          <w:rFonts w:ascii="Times New Roman" w:hAnsi="Times New Roman" w:cs="Times New Roman"/>
          <w:sz w:val="40"/>
          <w:szCs w:val="40"/>
        </w:rPr>
        <w:t>import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StandardScaler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Sample Practical Data (20 Customers)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customer_data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pd.DataFrame({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"Amit"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"Bhavna"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"Chirag"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"Divya"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"Eshan"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"Fatima"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"Gopal"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"Hina"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"Ishaan"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"Jyoti"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"Kiran"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"Lavanya"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"Manoj"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"Nikita"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"Omkar"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"Priya"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"Qasim"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"Ritu"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"Suresh"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"Tanvi"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lastRenderedPageBreak/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"Age"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18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Random ages between 18 and 65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np.random.uniform(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50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round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₹2L to ₹50L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 np.random.randint(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Spending behavior 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})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(customer_data.head())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View first few rows</w:t>
      </w:r>
    </w:p>
    <w:p w14:paraId="33950848" w14:textId="77777777" w:rsidR="00247406" w:rsidRPr="001F3E76" w:rsidRDefault="00247406" w:rsidP="00247406">
      <w:pPr>
        <w:pStyle w:val="SourceCode"/>
        <w:rPr>
          <w:rStyle w:val="Comment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Customer Name  Age  Annual Income (₹ Lakhs)  Spending Score (1-100)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0          Amit   59                    36.03                      62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1        Bhavna   48                    28.54                      22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2        Chirag   20                    16.23                      58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3         Divya   57                    22.15                      58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4         Eshan   63                    14.30                      86</w:t>
      </w:r>
    </w:p>
    <w:p w14:paraId="776B79DC" w14:textId="77777777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Compute percentiles for Income &amp; Spending Score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income_q1, income_q3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].quantile([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0.25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spending_q1, spending_q3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].quantile([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0.25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0.75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f"Income Q1 (Low):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income_q1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 ₹ Lakhs, Income Q3 (High):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income_q3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 ₹ Lakhs"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f"Spending Q1 (Low):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spending_q1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 xml:space="preserve">, Spending Q3 (High): 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{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spending_q3</w:t>
      </w:r>
      <w:r w:rsidRPr="001F3E76">
        <w:rPr>
          <w:rStyle w:val="SpecialCharTok"/>
          <w:rFonts w:ascii="Times New Roman" w:hAnsi="Times New Roman" w:cs="Times New Roman"/>
          <w:sz w:val="40"/>
          <w:szCs w:val="40"/>
        </w:rPr>
        <w:t>:.2f}</w:t>
      </w:r>
      <w:r w:rsidRPr="001F3E76">
        <w:rPr>
          <w:rStyle w:val="SpecialStringTok"/>
          <w:rFonts w:ascii="Times New Roman" w:hAnsi="Times New Roman" w:cs="Times New Roman"/>
          <w:sz w:val="40"/>
          <w:szCs w:val="40"/>
        </w:rPr>
        <w:t>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</w:p>
    <w:p w14:paraId="712EE69A" w14:textId="77777777" w:rsidR="00247406" w:rsidRPr="001F3E76" w:rsidRDefault="00247406" w:rsidP="00247406">
      <w:pPr>
        <w:pStyle w:val="SourceCode"/>
        <w:rPr>
          <w:rStyle w:val="Keyword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>Income Q1 (Low): 8.56 ₹ Lakhs, Income Q3 (High): 30.18 ₹ Lakhs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>Spending Q1 (Low): 37.00, Spending Q3 (High): 63.50</w:t>
      </w:r>
    </w:p>
    <w:p w14:paraId="2F51A18D" w14:textId="77777777" w:rsidR="00247406" w:rsidRPr="001F3E76" w:rsidRDefault="00247406" w:rsidP="00247406">
      <w:pPr>
        <w:pStyle w:val="SourceCode"/>
        <w:rPr>
          <w:rStyle w:val="VerbatimChar"/>
          <w:rFonts w:ascii="Times New Roman" w:hAnsi="Times New Roman" w:cs="Times New Roman"/>
          <w:sz w:val="40"/>
          <w:szCs w:val="40"/>
        </w:rPr>
      </w:pP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def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assign_segment(row):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income_q1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and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spending_q1: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"Budget Shoppers"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income_q1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income_q3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and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spending_q1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&lt;=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spending_q3: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"Regular Spenders"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&gt;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income_q3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and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&gt;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spending_q3: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"High-Value Customers"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elif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&gt;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income_q3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and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&gt;=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spending_q1: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"Luxury Buyers"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else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    </w:t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t>return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"Others"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] 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customer_data.</w:t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apply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(assign_segment, axis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Display few rows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BuiltInTok"/>
          <w:rFonts w:ascii="Times New Roman" w:hAnsi="Times New Roman" w:cs="Times New Roman"/>
          <w:sz w:val="40"/>
          <w:szCs w:val="40"/>
        </w:rPr>
        <w:t>print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(customer_data[[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]])</w:t>
      </w:r>
    </w:p>
    <w:p w14:paraId="69AF5E95" w14:textId="1E80C6C8" w:rsidR="00247406" w:rsidRPr="001F3E76" w:rsidRDefault="00247406" w:rsidP="00247406">
      <w:pPr>
        <w:pStyle w:val="SourceCode"/>
        <w:rPr>
          <w:rStyle w:val="NormalTok"/>
          <w:rFonts w:ascii="Times New Roman" w:hAnsi="Times New Roman" w:cs="Times New Roman"/>
          <w:sz w:val="40"/>
          <w:szCs w:val="40"/>
        </w:rPr>
      </w:pP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lastRenderedPageBreak/>
        <w:t xml:space="preserve">   Customer Name  Annual Income (₹ Lakhs)  Spending Score (1-100)  \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 Amit                    36.03                      62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Bhavna                    28.54                      22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  Chirag                    16.23                      58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   Divya                    22.15                      58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Eshan                    14.30                      86 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                 Segment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0          Luxury Buyers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1                 Others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2       Regular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3       Regular Spenders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4                 Others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VerbatimChar"/>
          <w:rFonts w:ascii="Times New Roman" w:hAnsi="Times New Roman" w:cs="Times New Roman"/>
          <w:sz w:val="40"/>
          <w:szCs w:val="40"/>
        </w:rPr>
        <w:t xml:space="preserve">5          Luxury Buyers  </w:t>
      </w:r>
      <w:r w:rsidRPr="001F3E76">
        <w:rPr>
          <w:rFonts w:ascii="Times New Roman" w:hAnsi="Times New Roman" w:cs="Times New Roman"/>
          <w:sz w:val="40"/>
          <w:szCs w:val="40"/>
        </w:rPr>
        <w:br/>
      </w:r>
    </w:p>
    <w:p w14:paraId="07CC7B75" w14:textId="77777777" w:rsidR="00247406" w:rsidRPr="001F3E76" w:rsidRDefault="00247406" w:rsidP="00247406">
      <w:pPr>
        <w:pStyle w:val="SourceCode"/>
        <w:rPr>
          <w:rFonts w:ascii="Times New Roman" w:hAnsi="Times New Roman" w:cs="Times New Roman"/>
          <w:sz w:val="40"/>
          <w:szCs w:val="40"/>
        </w:rPr>
      </w:pP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plt.figure(figsize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(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6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sns.scatterplot(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x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y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hue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customer_data[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palette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"Set2"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,  </w:t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Improved colors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s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120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edgecolor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"black"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mmentTok"/>
          <w:rFonts w:ascii="Times New Roman" w:hAnsi="Times New Roman" w:cs="Times New Roman"/>
          <w:sz w:val="40"/>
          <w:szCs w:val="40"/>
        </w:rPr>
        <w:t># Annotate Customer Names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ControlFlowTok"/>
          <w:rFonts w:ascii="Times New Roman" w:hAnsi="Times New Roman" w:cs="Times New Roman"/>
          <w:sz w:val="40"/>
          <w:szCs w:val="40"/>
        </w:rPr>
        <w:lastRenderedPageBreak/>
        <w:t>for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i, row </w:t>
      </w:r>
      <w:r w:rsidRPr="001F3E76">
        <w:rPr>
          <w:rStyle w:val="KeywordTok"/>
          <w:rFonts w:ascii="Times New Roman" w:hAnsi="Times New Roman" w:cs="Times New Roman"/>
          <w:sz w:val="40"/>
          <w:szCs w:val="40"/>
        </w:rPr>
        <w:t>in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customer_data.iterrows():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 xml:space="preserve">    plt.text(row[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row[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Name"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], fontsize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DecValTok"/>
          <w:rFonts w:ascii="Times New Roman" w:hAnsi="Times New Roman" w:cs="Times New Roman"/>
          <w:sz w:val="40"/>
          <w:szCs w:val="40"/>
        </w:rPr>
        <w:t>9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weight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'bold'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plt.xlabel(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"Annual Income (₹ Lakhs)"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plt.ylabel(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"Spending Score (1-100)"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plt.title(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Segmentation Based on Income &amp; Spending"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plt.legend(title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"Customer Segment"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plt.grid(</w:t>
      </w:r>
      <w:r w:rsidRPr="001F3E76">
        <w:rPr>
          <w:rStyle w:val="VariableTok"/>
          <w:rFonts w:ascii="Times New Roman" w:hAnsi="Times New Roman" w:cs="Times New Roman"/>
          <w:sz w:val="40"/>
          <w:szCs w:val="40"/>
        </w:rPr>
        <w:t>True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linestyle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StringTok"/>
          <w:rFonts w:ascii="Times New Roman" w:hAnsi="Times New Roman" w:cs="Times New Roman"/>
          <w:sz w:val="40"/>
          <w:szCs w:val="40"/>
        </w:rPr>
        <w:t>"--"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, alpha</w:t>
      </w:r>
      <w:r w:rsidRPr="001F3E76">
        <w:rPr>
          <w:rStyle w:val="OperatorTok"/>
          <w:rFonts w:ascii="Times New Roman" w:hAnsi="Times New Roman" w:cs="Times New Roman"/>
          <w:sz w:val="40"/>
          <w:szCs w:val="40"/>
        </w:rPr>
        <w:t>=</w:t>
      </w:r>
      <w:r w:rsidRPr="001F3E76">
        <w:rPr>
          <w:rStyle w:val="FloatTok"/>
          <w:rFonts w:ascii="Times New Roman" w:hAnsi="Times New Roman" w:cs="Times New Roman"/>
          <w:sz w:val="40"/>
          <w:szCs w:val="40"/>
        </w:rPr>
        <w:t>0.7</w:t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)</w:t>
      </w:r>
      <w:r w:rsidRPr="001F3E76">
        <w:rPr>
          <w:rFonts w:ascii="Times New Roman" w:hAnsi="Times New Roman" w:cs="Times New Roman"/>
          <w:sz w:val="40"/>
          <w:szCs w:val="40"/>
        </w:rPr>
        <w:br/>
      </w:r>
      <w:r w:rsidRPr="001F3E76">
        <w:rPr>
          <w:rStyle w:val="NormalTok"/>
          <w:rFonts w:ascii="Times New Roman" w:hAnsi="Times New Roman" w:cs="Times New Roman"/>
          <w:sz w:val="40"/>
          <w:szCs w:val="40"/>
        </w:rPr>
        <w:t>plt.show()</w:t>
      </w:r>
    </w:p>
    <w:p w14:paraId="4AA8FE9C" w14:textId="3D7F9AC0" w:rsidR="00247406" w:rsidRPr="001F3E76" w:rsidRDefault="00247406" w:rsidP="00247406">
      <w:pPr>
        <w:pStyle w:val="FirstParagraph"/>
        <w:rPr>
          <w:rFonts w:ascii="Times New Roman" w:hAnsi="Times New Roman" w:cs="Times New Roman"/>
          <w:b/>
          <w:bCs/>
          <w:sz w:val="40"/>
          <w:szCs w:val="40"/>
        </w:rPr>
      </w:pPr>
      <w:r w:rsidRPr="001F3E7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3F42B451" wp14:editId="4900C482">
            <wp:extent cx="5334000" cy="3413760"/>
            <wp:effectExtent l="0" t="0" r="0" b="0"/>
            <wp:docPr id="190742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8EF9" w14:textId="77777777" w:rsidR="00247406" w:rsidRDefault="00247406" w:rsidP="00247406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</w:p>
    <w:p w14:paraId="3E45BA4D" w14:textId="77777777" w:rsidR="00247406" w:rsidRDefault="00247406" w:rsidP="00247406">
      <w:pPr>
        <w:pStyle w:val="BodyTex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# THE END</w:t>
      </w:r>
    </w:p>
    <w:p w14:paraId="5DA8C86B" w14:textId="77777777" w:rsidR="00EE2A10" w:rsidRDefault="00EE2A10"/>
    <w:sectPr w:rsidR="00EE2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1248">
    <w:altName w:val="Calibri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charset w:val="01"/>
    <w:family w:val="auto"/>
    <w:pitch w:val="variable"/>
  </w:font>
  <w:font w:name="Droid Sans Devanagari">
    <w:charset w:val="01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1" w15:restartNumberingAfterBreak="0">
    <w:nsid w:val="00000002"/>
    <w:multiLevelType w:val="multilevel"/>
    <w:tmpl w:val="00000002"/>
    <w:name w:val="WWNum1002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48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48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48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480"/>
      </w:pPr>
    </w:lvl>
  </w:abstractNum>
  <w:num w:numId="1" w16cid:durableId="1789198985">
    <w:abstractNumId w:val="0"/>
  </w:num>
  <w:num w:numId="2" w16cid:durableId="1721781862">
    <w:abstractNumId w:val="1"/>
  </w:num>
  <w:num w:numId="3" w16cid:durableId="1727752587">
    <w:abstractNumId w:val="2"/>
  </w:num>
  <w:num w:numId="4" w16cid:durableId="933590735">
    <w:abstractNumId w:val="3"/>
  </w:num>
  <w:num w:numId="5" w16cid:durableId="1047602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06"/>
    <w:rsid w:val="00221188"/>
    <w:rsid w:val="00247406"/>
    <w:rsid w:val="0045212E"/>
    <w:rsid w:val="005A3B16"/>
    <w:rsid w:val="006312AB"/>
    <w:rsid w:val="006B1C65"/>
    <w:rsid w:val="00BD38FF"/>
    <w:rsid w:val="00C52065"/>
    <w:rsid w:val="00E92644"/>
    <w:rsid w:val="00EE2A10"/>
    <w:rsid w:val="00E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910B"/>
  <w15:chartTrackingRefBased/>
  <w15:docId w15:val="{B7B29ECB-791C-4DB7-B242-1D1CB0D50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406"/>
    <w:pPr>
      <w:suppressAutoHyphens/>
      <w:spacing w:after="200" w:line="240" w:lineRule="auto"/>
    </w:pPr>
    <w:rPr>
      <w:rFonts w:ascii="Cambria" w:eastAsia="Cambria" w:hAnsi="Cambria" w:cs="font1248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47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247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47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247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247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247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247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247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247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7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47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47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247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47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247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247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247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247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474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47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247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247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06"/>
    <w:rPr>
      <w:b/>
      <w:bCs/>
      <w:smallCaps/>
      <w:color w:val="2F5496" w:themeColor="accent1" w:themeShade="BF"/>
      <w:spacing w:val="5"/>
    </w:rPr>
  </w:style>
  <w:style w:type="character" w:customStyle="1" w:styleId="BodyTextChar">
    <w:name w:val="Body Text Char"/>
    <w:basedOn w:val="DefaultParagraphFont"/>
    <w:rsid w:val="00247406"/>
  </w:style>
  <w:style w:type="character" w:customStyle="1" w:styleId="VerbatimChar">
    <w:name w:val="Verbatim Char"/>
    <w:rsid w:val="00247406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247406"/>
  </w:style>
  <w:style w:type="character" w:customStyle="1" w:styleId="FootnoteCharacters">
    <w:name w:val="Footnote Characters"/>
    <w:rsid w:val="00247406"/>
    <w:rPr>
      <w:vertAlign w:val="superscript"/>
    </w:rPr>
  </w:style>
  <w:style w:type="character" w:styleId="FootnoteReference">
    <w:name w:val="footnote reference"/>
    <w:rsid w:val="00247406"/>
    <w:rPr>
      <w:vertAlign w:val="superscript"/>
    </w:rPr>
  </w:style>
  <w:style w:type="character" w:styleId="Hyperlink">
    <w:name w:val="Hyperlink"/>
    <w:rsid w:val="00247406"/>
    <w:rPr>
      <w:color w:val="4F81BD"/>
    </w:rPr>
  </w:style>
  <w:style w:type="character" w:customStyle="1" w:styleId="KeywordTok">
    <w:name w:val="KeywordTok"/>
    <w:rsid w:val="00247406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sid w:val="00247406"/>
    <w:rPr>
      <w:rFonts w:ascii="Consolas" w:hAnsi="Consolas"/>
      <w:color w:val="902000"/>
      <w:sz w:val="22"/>
    </w:rPr>
  </w:style>
  <w:style w:type="character" w:customStyle="1" w:styleId="DecValTok">
    <w:name w:val="DecValTok"/>
    <w:rsid w:val="00247406"/>
    <w:rPr>
      <w:rFonts w:ascii="Consolas" w:hAnsi="Consolas"/>
      <w:color w:val="40A070"/>
      <w:sz w:val="22"/>
    </w:rPr>
  </w:style>
  <w:style w:type="character" w:customStyle="1" w:styleId="BaseNTok">
    <w:name w:val="BaseNTok"/>
    <w:rsid w:val="00247406"/>
    <w:rPr>
      <w:rFonts w:ascii="Consolas" w:hAnsi="Consolas"/>
      <w:color w:val="40A070"/>
      <w:sz w:val="22"/>
    </w:rPr>
  </w:style>
  <w:style w:type="character" w:customStyle="1" w:styleId="FloatTok">
    <w:name w:val="FloatTok"/>
    <w:rsid w:val="00247406"/>
    <w:rPr>
      <w:rFonts w:ascii="Consolas" w:hAnsi="Consolas"/>
      <w:color w:val="40A070"/>
      <w:sz w:val="22"/>
    </w:rPr>
  </w:style>
  <w:style w:type="character" w:customStyle="1" w:styleId="ConstantTok">
    <w:name w:val="ConstantTok"/>
    <w:rsid w:val="00247406"/>
    <w:rPr>
      <w:rFonts w:ascii="Consolas" w:hAnsi="Consolas"/>
      <w:color w:val="880000"/>
      <w:sz w:val="22"/>
    </w:rPr>
  </w:style>
  <w:style w:type="character" w:customStyle="1" w:styleId="CharTok">
    <w:name w:val="CharTok"/>
    <w:rsid w:val="00247406"/>
    <w:rPr>
      <w:rFonts w:ascii="Consolas" w:hAnsi="Consolas"/>
      <w:color w:val="4070A0"/>
      <w:sz w:val="22"/>
    </w:rPr>
  </w:style>
  <w:style w:type="character" w:customStyle="1" w:styleId="SpecialCharTok">
    <w:name w:val="SpecialCharTok"/>
    <w:rsid w:val="00247406"/>
    <w:rPr>
      <w:rFonts w:ascii="Consolas" w:hAnsi="Consolas"/>
      <w:color w:val="4070A0"/>
      <w:sz w:val="22"/>
    </w:rPr>
  </w:style>
  <w:style w:type="character" w:customStyle="1" w:styleId="StringTok">
    <w:name w:val="StringTok"/>
    <w:rsid w:val="00247406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sid w:val="00247406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sid w:val="00247406"/>
    <w:rPr>
      <w:rFonts w:ascii="Consolas" w:hAnsi="Consolas"/>
      <w:color w:val="BB6688"/>
      <w:sz w:val="22"/>
    </w:rPr>
  </w:style>
  <w:style w:type="character" w:customStyle="1" w:styleId="ImportTok">
    <w:name w:val="ImportTok"/>
    <w:rsid w:val="00247406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sid w:val="00247406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sid w:val="00247406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sid w:val="00247406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sid w:val="00247406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sid w:val="00247406"/>
    <w:rPr>
      <w:rFonts w:ascii="Consolas" w:hAnsi="Consolas"/>
      <w:color w:val="007020"/>
      <w:sz w:val="22"/>
    </w:rPr>
  </w:style>
  <w:style w:type="character" w:customStyle="1" w:styleId="FunctionTok">
    <w:name w:val="FunctionTok"/>
    <w:rsid w:val="00247406"/>
    <w:rPr>
      <w:rFonts w:ascii="Consolas" w:hAnsi="Consolas"/>
      <w:color w:val="06287E"/>
      <w:sz w:val="22"/>
    </w:rPr>
  </w:style>
  <w:style w:type="character" w:customStyle="1" w:styleId="VariableTok">
    <w:name w:val="VariableTok"/>
    <w:rsid w:val="00247406"/>
    <w:rPr>
      <w:rFonts w:ascii="Consolas" w:hAnsi="Consolas"/>
      <w:color w:val="19177C"/>
      <w:sz w:val="22"/>
    </w:rPr>
  </w:style>
  <w:style w:type="character" w:customStyle="1" w:styleId="ControlFlowTok">
    <w:name w:val="ControlFlowTok"/>
    <w:rsid w:val="00247406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sid w:val="00247406"/>
    <w:rPr>
      <w:rFonts w:ascii="Consolas" w:hAnsi="Consolas"/>
      <w:color w:val="666666"/>
      <w:sz w:val="22"/>
    </w:rPr>
  </w:style>
  <w:style w:type="character" w:customStyle="1" w:styleId="BuiltInTok">
    <w:name w:val="BuiltInTok"/>
    <w:rsid w:val="00247406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247406"/>
    <w:rPr>
      <w:rFonts w:ascii="Consolas" w:hAnsi="Consolas"/>
      <w:sz w:val="22"/>
    </w:rPr>
  </w:style>
  <w:style w:type="character" w:customStyle="1" w:styleId="PreprocessorTok">
    <w:name w:val="PreprocessorTok"/>
    <w:rsid w:val="00247406"/>
    <w:rPr>
      <w:rFonts w:ascii="Consolas" w:hAnsi="Consolas"/>
      <w:color w:val="BC7A00"/>
      <w:sz w:val="22"/>
    </w:rPr>
  </w:style>
  <w:style w:type="character" w:customStyle="1" w:styleId="AttributeTok">
    <w:name w:val="AttributeTok"/>
    <w:rsid w:val="00247406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sid w:val="00247406"/>
    <w:rPr>
      <w:rFonts w:ascii="Consolas" w:hAnsi="Consolas"/>
      <w:sz w:val="22"/>
    </w:rPr>
  </w:style>
  <w:style w:type="character" w:customStyle="1" w:styleId="InformationTok">
    <w:name w:val="InformationTok"/>
    <w:rsid w:val="00247406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sid w:val="00247406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sid w:val="00247406"/>
    <w:rPr>
      <w:rFonts w:ascii="Consolas" w:hAnsi="Consolas"/>
      <w:b/>
      <w:color w:val="FF0000"/>
      <w:sz w:val="22"/>
    </w:rPr>
  </w:style>
  <w:style w:type="character" w:customStyle="1" w:styleId="ErrorTok">
    <w:name w:val="ErrorTok"/>
    <w:rsid w:val="00247406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sid w:val="00247406"/>
    <w:rPr>
      <w:rFonts w:ascii="Consolas" w:hAnsi="Consolas"/>
      <w:sz w:val="22"/>
    </w:rPr>
  </w:style>
  <w:style w:type="character" w:customStyle="1" w:styleId="ListLabel1">
    <w:name w:val="ListLabel 1"/>
    <w:rsid w:val="00247406"/>
  </w:style>
  <w:style w:type="character" w:customStyle="1" w:styleId="ListLabel2">
    <w:name w:val="ListLabel 2"/>
    <w:rsid w:val="00247406"/>
  </w:style>
  <w:style w:type="character" w:customStyle="1" w:styleId="ListLabel3">
    <w:name w:val="ListLabel 3"/>
    <w:rsid w:val="00247406"/>
  </w:style>
  <w:style w:type="character" w:customStyle="1" w:styleId="ListLabel4">
    <w:name w:val="ListLabel 4"/>
    <w:rsid w:val="00247406"/>
  </w:style>
  <w:style w:type="character" w:customStyle="1" w:styleId="ListLabel5">
    <w:name w:val="ListLabel 5"/>
    <w:rsid w:val="00247406"/>
  </w:style>
  <w:style w:type="character" w:customStyle="1" w:styleId="ListLabel6">
    <w:name w:val="ListLabel 6"/>
    <w:rsid w:val="00247406"/>
  </w:style>
  <w:style w:type="character" w:customStyle="1" w:styleId="ListLabel7">
    <w:name w:val="ListLabel 7"/>
    <w:rsid w:val="00247406"/>
  </w:style>
  <w:style w:type="character" w:customStyle="1" w:styleId="ListLabel8">
    <w:name w:val="ListLabel 8"/>
    <w:rsid w:val="00247406"/>
  </w:style>
  <w:style w:type="character" w:customStyle="1" w:styleId="ListLabel9">
    <w:name w:val="ListLabel 9"/>
    <w:rsid w:val="00247406"/>
  </w:style>
  <w:style w:type="character" w:customStyle="1" w:styleId="ListLabel10">
    <w:name w:val="ListLabel 10"/>
    <w:rsid w:val="00247406"/>
  </w:style>
  <w:style w:type="character" w:customStyle="1" w:styleId="ListLabel11">
    <w:name w:val="ListLabel 11"/>
    <w:rsid w:val="00247406"/>
  </w:style>
  <w:style w:type="character" w:customStyle="1" w:styleId="ListLabel12">
    <w:name w:val="ListLabel 12"/>
    <w:rsid w:val="00247406"/>
  </w:style>
  <w:style w:type="character" w:customStyle="1" w:styleId="ListLabel13">
    <w:name w:val="ListLabel 13"/>
    <w:rsid w:val="00247406"/>
  </w:style>
  <w:style w:type="character" w:customStyle="1" w:styleId="ListLabel14">
    <w:name w:val="ListLabel 14"/>
    <w:rsid w:val="00247406"/>
  </w:style>
  <w:style w:type="character" w:customStyle="1" w:styleId="ListLabel15">
    <w:name w:val="ListLabel 15"/>
    <w:rsid w:val="00247406"/>
  </w:style>
  <w:style w:type="character" w:customStyle="1" w:styleId="ListLabel16">
    <w:name w:val="ListLabel 16"/>
    <w:rsid w:val="00247406"/>
  </w:style>
  <w:style w:type="character" w:customStyle="1" w:styleId="ListLabel17">
    <w:name w:val="ListLabel 17"/>
    <w:rsid w:val="00247406"/>
  </w:style>
  <w:style w:type="character" w:customStyle="1" w:styleId="ListLabel18">
    <w:name w:val="ListLabel 18"/>
    <w:rsid w:val="00247406"/>
  </w:style>
  <w:style w:type="character" w:customStyle="1" w:styleId="ListLabel19">
    <w:name w:val="ListLabel 19"/>
    <w:rsid w:val="00247406"/>
  </w:style>
  <w:style w:type="character" w:customStyle="1" w:styleId="ListLabel20">
    <w:name w:val="ListLabel 20"/>
    <w:rsid w:val="00247406"/>
  </w:style>
  <w:style w:type="character" w:customStyle="1" w:styleId="ListLabel21">
    <w:name w:val="ListLabel 21"/>
    <w:rsid w:val="00247406"/>
  </w:style>
  <w:style w:type="character" w:customStyle="1" w:styleId="ListLabel22">
    <w:name w:val="ListLabel 22"/>
    <w:rsid w:val="00247406"/>
  </w:style>
  <w:style w:type="character" w:customStyle="1" w:styleId="ListLabel23">
    <w:name w:val="ListLabel 23"/>
    <w:rsid w:val="00247406"/>
  </w:style>
  <w:style w:type="character" w:customStyle="1" w:styleId="ListLabel24">
    <w:name w:val="ListLabel 24"/>
    <w:rsid w:val="00247406"/>
  </w:style>
  <w:style w:type="character" w:customStyle="1" w:styleId="ListLabel25">
    <w:name w:val="ListLabel 25"/>
    <w:rsid w:val="00247406"/>
  </w:style>
  <w:style w:type="character" w:customStyle="1" w:styleId="ListLabel26">
    <w:name w:val="ListLabel 26"/>
    <w:rsid w:val="00247406"/>
  </w:style>
  <w:style w:type="character" w:customStyle="1" w:styleId="ListLabel27">
    <w:name w:val="ListLabel 27"/>
    <w:rsid w:val="00247406"/>
  </w:style>
  <w:style w:type="paragraph" w:customStyle="1" w:styleId="Heading">
    <w:name w:val="Heading"/>
    <w:basedOn w:val="Normal"/>
    <w:next w:val="BodyText"/>
    <w:rsid w:val="00247406"/>
    <w:pPr>
      <w:keepNext/>
      <w:spacing w:before="240" w:after="120"/>
    </w:pPr>
    <w:rPr>
      <w:rFonts w:ascii="Liberation Sans" w:eastAsia="DejaVu Sans" w:hAnsi="Liberation Sans" w:cs="Droid Sans Devanagari"/>
      <w:sz w:val="28"/>
      <w:szCs w:val="28"/>
    </w:rPr>
  </w:style>
  <w:style w:type="paragraph" w:styleId="BodyText">
    <w:name w:val="Body Text"/>
    <w:basedOn w:val="Normal"/>
    <w:link w:val="BodyTextChar1"/>
    <w:rsid w:val="00247406"/>
    <w:pPr>
      <w:spacing w:before="180" w:after="180"/>
    </w:pPr>
  </w:style>
  <w:style w:type="character" w:customStyle="1" w:styleId="BodyTextChar1">
    <w:name w:val="Body Text Char1"/>
    <w:basedOn w:val="DefaultParagraphFont"/>
    <w:link w:val="BodyText"/>
    <w:rsid w:val="00247406"/>
    <w:rPr>
      <w:rFonts w:ascii="Cambria" w:eastAsia="Cambria" w:hAnsi="Cambria" w:cs="font1248"/>
      <w:kern w:val="0"/>
      <w14:ligatures w14:val="none"/>
    </w:rPr>
  </w:style>
  <w:style w:type="paragraph" w:styleId="List">
    <w:name w:val="List"/>
    <w:basedOn w:val="BodyText"/>
    <w:rsid w:val="00247406"/>
    <w:rPr>
      <w:rFonts w:cs="Droid Sans Devanagari"/>
    </w:rPr>
  </w:style>
  <w:style w:type="paragraph" w:styleId="Caption">
    <w:name w:val="caption"/>
    <w:basedOn w:val="Normal"/>
    <w:qFormat/>
    <w:rsid w:val="00247406"/>
    <w:pPr>
      <w:spacing w:after="120"/>
    </w:pPr>
    <w:rPr>
      <w:i/>
    </w:rPr>
  </w:style>
  <w:style w:type="paragraph" w:customStyle="1" w:styleId="Index">
    <w:name w:val="Index"/>
    <w:basedOn w:val="Normal"/>
    <w:rsid w:val="00247406"/>
    <w:pPr>
      <w:suppressLineNumbers/>
    </w:pPr>
    <w:rPr>
      <w:rFonts w:cs="Droid Sans Devanagari"/>
    </w:rPr>
  </w:style>
  <w:style w:type="paragraph" w:customStyle="1" w:styleId="FirstParagraph">
    <w:name w:val="First Paragraph"/>
    <w:basedOn w:val="BodyText"/>
    <w:next w:val="BodyText"/>
    <w:rsid w:val="00247406"/>
  </w:style>
  <w:style w:type="paragraph" w:customStyle="1" w:styleId="Compact">
    <w:name w:val="Compact"/>
    <w:basedOn w:val="BodyText"/>
    <w:rsid w:val="00247406"/>
    <w:pPr>
      <w:spacing w:before="36" w:after="36"/>
    </w:pPr>
  </w:style>
  <w:style w:type="paragraph" w:customStyle="1" w:styleId="Author">
    <w:name w:val="Author"/>
    <w:next w:val="BodyText"/>
    <w:rsid w:val="00247406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1248"/>
      <w:kern w:val="0"/>
      <w14:ligatures w14:val="none"/>
    </w:rPr>
  </w:style>
  <w:style w:type="paragraph" w:styleId="Date">
    <w:name w:val="Date"/>
    <w:next w:val="BodyText"/>
    <w:link w:val="DateChar"/>
    <w:rsid w:val="00247406"/>
    <w:pPr>
      <w:keepNext/>
      <w:keepLines/>
      <w:suppressAutoHyphens/>
      <w:spacing w:after="200" w:line="240" w:lineRule="auto"/>
      <w:jc w:val="center"/>
    </w:pPr>
    <w:rPr>
      <w:rFonts w:ascii="Cambria" w:eastAsia="Cambria" w:hAnsi="Cambria" w:cs="font1248"/>
      <w:kern w:val="0"/>
      <w14:ligatures w14:val="none"/>
    </w:rPr>
  </w:style>
  <w:style w:type="character" w:customStyle="1" w:styleId="DateChar">
    <w:name w:val="Date Char"/>
    <w:basedOn w:val="DefaultParagraphFont"/>
    <w:link w:val="Date"/>
    <w:rsid w:val="00247406"/>
    <w:rPr>
      <w:rFonts w:ascii="Cambria" w:eastAsia="Cambria" w:hAnsi="Cambria" w:cs="font1248"/>
      <w:kern w:val="0"/>
      <w14:ligatures w14:val="none"/>
    </w:rPr>
  </w:style>
  <w:style w:type="paragraph" w:customStyle="1" w:styleId="Abstract">
    <w:name w:val="Abstract"/>
    <w:basedOn w:val="Normal"/>
    <w:next w:val="BodyText"/>
    <w:rsid w:val="00247406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rsid w:val="00247406"/>
  </w:style>
  <w:style w:type="paragraph" w:styleId="BlockText">
    <w:name w:val="Block Text"/>
    <w:basedOn w:val="BodyText"/>
    <w:next w:val="BodyText"/>
    <w:rsid w:val="00247406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rsid w:val="00247406"/>
  </w:style>
  <w:style w:type="character" w:customStyle="1" w:styleId="FootnoteTextChar">
    <w:name w:val="Footnote Text Char"/>
    <w:basedOn w:val="DefaultParagraphFont"/>
    <w:link w:val="FootnoteText"/>
    <w:rsid w:val="00247406"/>
    <w:rPr>
      <w:rFonts w:ascii="Cambria" w:eastAsia="Cambria" w:hAnsi="Cambria" w:cs="font1248"/>
      <w:kern w:val="0"/>
      <w14:ligatures w14:val="none"/>
    </w:rPr>
  </w:style>
  <w:style w:type="paragraph" w:customStyle="1" w:styleId="DefinitionTerm">
    <w:name w:val="Definition Term"/>
    <w:basedOn w:val="Normal"/>
    <w:next w:val="Definition"/>
    <w:rsid w:val="0024740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47406"/>
  </w:style>
  <w:style w:type="paragraph" w:customStyle="1" w:styleId="TableCaption">
    <w:name w:val="Table Caption"/>
    <w:basedOn w:val="Caption"/>
    <w:rsid w:val="00247406"/>
    <w:pPr>
      <w:keepNext/>
    </w:pPr>
  </w:style>
  <w:style w:type="paragraph" w:customStyle="1" w:styleId="ImageCaption">
    <w:name w:val="Image Caption"/>
    <w:basedOn w:val="Caption"/>
    <w:rsid w:val="00247406"/>
  </w:style>
  <w:style w:type="paragraph" w:customStyle="1" w:styleId="Figure">
    <w:name w:val="Figure"/>
    <w:basedOn w:val="Normal"/>
    <w:rsid w:val="00247406"/>
  </w:style>
  <w:style w:type="paragraph" w:customStyle="1" w:styleId="CaptionedFigure">
    <w:name w:val="Captioned Figure"/>
    <w:basedOn w:val="Figure"/>
    <w:rsid w:val="00247406"/>
    <w:pPr>
      <w:keepNext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247406"/>
    <w:pPr>
      <w:spacing w:after="0"/>
      <w:ind w:left="240" w:hanging="240"/>
    </w:pPr>
  </w:style>
  <w:style w:type="paragraph" w:styleId="IndexHeading">
    <w:name w:val="index heading"/>
    <w:basedOn w:val="Heading"/>
    <w:rsid w:val="00247406"/>
  </w:style>
  <w:style w:type="paragraph" w:styleId="TOAHeading">
    <w:name w:val="toa heading"/>
    <w:basedOn w:val="Heading1"/>
    <w:next w:val="BodyText"/>
    <w:rsid w:val="00247406"/>
    <w:pPr>
      <w:spacing w:before="240" w:after="0" w:line="259" w:lineRule="auto"/>
      <w:outlineLvl w:val="9"/>
    </w:pPr>
    <w:rPr>
      <w:rFonts w:ascii="Calibri" w:eastAsia="font1248" w:hAnsi="Calibri" w:cs="font1248"/>
      <w:color w:val="365F91"/>
      <w:sz w:val="32"/>
      <w:szCs w:val="32"/>
    </w:rPr>
  </w:style>
  <w:style w:type="paragraph" w:customStyle="1" w:styleId="SourceCode">
    <w:name w:val="Source Code"/>
    <w:basedOn w:val="Normal"/>
    <w:rsid w:val="00247406"/>
  </w:style>
  <w:style w:type="character" w:styleId="FollowedHyperlink">
    <w:name w:val="FollowedHyperlink"/>
    <w:basedOn w:val="DefaultParagraphFont"/>
    <w:uiPriority w:val="99"/>
    <w:semiHidden/>
    <w:unhideWhenUsed/>
    <w:rsid w:val="00247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TAQHI</dc:creator>
  <cp:keywords/>
  <dc:description/>
  <cp:lastModifiedBy>MA TAQHI</cp:lastModifiedBy>
  <cp:revision>4</cp:revision>
  <dcterms:created xsi:type="dcterms:W3CDTF">2025-08-29T06:52:00Z</dcterms:created>
  <dcterms:modified xsi:type="dcterms:W3CDTF">2025-08-31T07:03:00Z</dcterms:modified>
</cp:coreProperties>
</file>